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lang w:val="en-US"/>
        </w:rPr>
      </w:pPr>
      <w:bookmarkStart w:id="0" w:name="_GoBack"/>
      <w:bookmarkEnd w:id="0"/>
      <w:r>
        <w:rPr>
          <w:b/>
          <w:bCs/>
          <w:lang w:val="en-US"/>
        </w:rPr>
        <w:t>WEEK 1</w:t>
      </w:r>
    </w:p>
    <w:p>
      <w:pPr>
        <w:pStyle w:val="style0"/>
        <w:rPr>
          <w:b/>
          <w:bCs/>
        </w:rPr>
      </w:pPr>
      <w:r>
        <w:rPr>
          <w:b/>
          <w:bCs/>
          <w:lang w:val="en-US"/>
        </w:rPr>
        <w:t>DISTRIBUTION TRADE</w:t>
      </w:r>
    </w:p>
    <w:p>
      <w:pPr>
        <w:pStyle w:val="style0"/>
        <w:rPr>
          <w:lang w:val="en-US"/>
        </w:rPr>
      </w:pPr>
      <w:r>
        <w:rPr>
          <w:lang w:val="en-US"/>
        </w:rPr>
        <w:t>Distribution trade refers to the activities involved in moving goods and services from producers to final consumers.</w:t>
      </w:r>
    </w:p>
    <w:p>
      <w:pPr>
        <w:pStyle w:val="style0"/>
        <w:rPr/>
      </w:pPr>
      <w:r>
        <w:rPr>
          <w:lang w:val="en-US"/>
        </w:rPr>
        <w:t>Distribution trade is the process of buying goods from producers and making them available to consumers in the right place, time, and quantity. It is the branch of commerce that deals with the transfer of goods from production centers to points of consumption.</w:t>
      </w:r>
    </w:p>
    <w:p>
      <w:pPr>
        <w:pStyle w:val="style0"/>
        <w:rPr/>
      </w:pPr>
      <w:r>
        <w:rPr>
          <w:lang w:val="en-US"/>
        </w:rPr>
        <w:t>Distribution trade involves all business activities (such as transportation, storage, buying, and selling) that facilitate the flow of goods and services between producers and users.</w:t>
      </w:r>
    </w:p>
    <w:p>
      <w:pPr>
        <w:pStyle w:val="style0"/>
        <w:rPr>
          <w:b/>
          <w:bCs/>
        </w:rPr>
      </w:pPr>
      <w:r>
        <w:rPr>
          <w:b/>
          <w:bCs/>
          <w:lang w:val="en-US"/>
        </w:rPr>
        <w:t xml:space="preserve">CHANNEL OF DISTRIBUTION </w:t>
      </w:r>
    </w:p>
    <w:p>
      <w:pPr>
        <w:pStyle w:val="style0"/>
        <w:rPr/>
      </w:pPr>
      <w:r>
        <w:rPr>
          <w:lang w:val="en-US"/>
        </w:rPr>
        <w:t>A channel of distribution is the path or route through which goods move from producers to final consumers. It is the network of intermediaries (such as wholesalers, retailers, agents) involved in transferring ownership of goods from producer to consumer.</w:t>
      </w:r>
    </w:p>
    <w:p>
      <w:pPr>
        <w:pStyle w:val="style0"/>
        <w:rPr/>
      </w:pPr>
      <w:r>
        <w:rPr>
          <w:lang w:val="en-US"/>
        </w:rPr>
        <w:t>The process of distribution includes all stages goods pass through before reaching the final consumer. It includes:</w:t>
      </w:r>
    </w:p>
    <w:p>
      <w:pPr>
        <w:pStyle w:val="style179"/>
        <w:numPr>
          <w:ilvl w:val="0"/>
          <w:numId w:val="1"/>
        </w:numPr>
        <w:rPr/>
      </w:pPr>
      <w:r>
        <w:rPr>
          <w:b/>
          <w:bCs/>
          <w:lang w:val="en-US"/>
        </w:rPr>
        <w:t xml:space="preserve">Production </w:t>
      </w:r>
      <w:r>
        <w:rPr>
          <w:lang w:val="en-US"/>
        </w:rPr>
        <w:t>– Goods are manufactured by producers.</w:t>
      </w:r>
    </w:p>
    <w:p>
      <w:pPr>
        <w:pStyle w:val="style179"/>
        <w:numPr>
          <w:ilvl w:val="0"/>
          <w:numId w:val="1"/>
        </w:numPr>
        <w:rPr/>
      </w:pPr>
      <w:r>
        <w:rPr>
          <w:b/>
          <w:bCs/>
          <w:lang w:val="en-US"/>
        </w:rPr>
        <w:t>Packaging and labeling</w:t>
      </w:r>
      <w:r>
        <w:rPr>
          <w:lang w:val="en-US"/>
        </w:rPr>
        <w:t xml:space="preserve"> – Goods are prepared for the market.</w:t>
      </w:r>
    </w:p>
    <w:p>
      <w:pPr>
        <w:pStyle w:val="style179"/>
        <w:numPr>
          <w:ilvl w:val="0"/>
          <w:numId w:val="1"/>
        </w:numPr>
        <w:rPr/>
      </w:pPr>
      <w:r>
        <w:rPr>
          <w:b/>
          <w:bCs/>
          <w:lang w:val="en-US"/>
        </w:rPr>
        <w:t xml:space="preserve">Warehousing/storage </w:t>
      </w:r>
      <w:r>
        <w:rPr>
          <w:lang w:val="en-US"/>
        </w:rPr>
        <w:t>– Goods are stored until needed.</w:t>
      </w:r>
    </w:p>
    <w:p>
      <w:pPr>
        <w:pStyle w:val="style179"/>
        <w:numPr>
          <w:ilvl w:val="0"/>
          <w:numId w:val="1"/>
        </w:numPr>
        <w:rPr/>
      </w:pPr>
      <w:r>
        <w:rPr>
          <w:b/>
          <w:bCs/>
          <w:lang w:val="en-US"/>
        </w:rPr>
        <w:t>Transportation</w:t>
      </w:r>
      <w:r>
        <w:rPr>
          <w:lang w:val="en-US"/>
        </w:rPr>
        <w:t xml:space="preserve"> – Goods are moved to different locations.</w:t>
      </w:r>
    </w:p>
    <w:p>
      <w:pPr>
        <w:pStyle w:val="style179"/>
        <w:numPr>
          <w:ilvl w:val="0"/>
          <w:numId w:val="1"/>
        </w:numPr>
        <w:rPr/>
      </w:pPr>
      <w:r>
        <w:rPr>
          <w:b/>
          <w:bCs/>
          <w:lang w:val="en-US"/>
        </w:rPr>
        <w:t xml:space="preserve">Wholesaling </w:t>
      </w:r>
      <w:r>
        <w:rPr>
          <w:lang w:val="en-US"/>
        </w:rPr>
        <w:t>– Goods are bought in bulk and sold to retailers.</w:t>
      </w:r>
    </w:p>
    <w:p>
      <w:pPr>
        <w:pStyle w:val="style179"/>
        <w:numPr>
          <w:ilvl w:val="0"/>
          <w:numId w:val="1"/>
        </w:numPr>
        <w:rPr/>
      </w:pPr>
      <w:r>
        <w:rPr>
          <w:b/>
          <w:bCs/>
          <w:lang w:val="en-US"/>
        </w:rPr>
        <w:t xml:space="preserve">Retailing </w:t>
      </w:r>
      <w:r>
        <w:rPr>
          <w:lang w:val="en-US"/>
        </w:rPr>
        <w:t>– Goods are sold in small quantities to consumers.</w:t>
      </w:r>
    </w:p>
    <w:p>
      <w:pPr>
        <w:pStyle w:val="style179"/>
        <w:numPr>
          <w:ilvl w:val="0"/>
          <w:numId w:val="1"/>
        </w:numPr>
        <w:rPr>
          <w:lang w:val="en-US"/>
        </w:rPr>
      </w:pPr>
      <w:r>
        <w:rPr>
          <w:b/>
          <w:bCs/>
          <w:lang w:val="en-US"/>
        </w:rPr>
        <w:t xml:space="preserve">Final consumption </w:t>
      </w:r>
      <w:r>
        <w:rPr>
          <w:lang w:val="en-US"/>
        </w:rPr>
        <w:t>– Consumers purchase and use the goods.</w:t>
      </w:r>
    </w:p>
    <w:p>
      <w:pPr>
        <w:pStyle w:val="style0"/>
        <w:numPr>
          <w:ilvl w:val="0"/>
          <w:numId w:val="0"/>
        </w:numPr>
        <w:rPr>
          <w:b/>
          <w:bCs/>
        </w:rPr>
      </w:pPr>
      <w:r>
        <w:rPr>
          <w:b/>
          <w:bCs/>
          <w:lang w:val="en-US"/>
        </w:rPr>
        <w:t xml:space="preserve">FUNCTIONS OF WHOLESALERS </w:t>
      </w:r>
    </w:p>
    <w:p>
      <w:pPr>
        <w:pStyle w:val="style0"/>
        <w:rPr>
          <w:b/>
          <w:bCs/>
        </w:rPr>
      </w:pPr>
      <w:r>
        <w:rPr>
          <w:b/>
          <w:bCs/>
          <w:lang w:val="en-US"/>
        </w:rPr>
        <w:t>(a) To Producers</w:t>
      </w:r>
    </w:p>
    <w:p>
      <w:pPr>
        <w:pStyle w:val="style0"/>
        <w:rPr/>
      </w:pPr>
      <w:r>
        <w:rPr>
          <w:lang w:val="en-US"/>
        </w:rPr>
        <w:t>Wholesalers help producers by:</w:t>
      </w:r>
    </w:p>
    <w:p>
      <w:pPr>
        <w:pStyle w:val="style179"/>
        <w:numPr>
          <w:ilvl w:val="0"/>
          <w:numId w:val="2"/>
        </w:numPr>
        <w:rPr/>
      </w:pPr>
      <w:r>
        <w:rPr>
          <w:lang w:val="en-US"/>
        </w:rPr>
        <w:t>Bulk buying: Purchase large quantities, reducing producers’ burden of finding many buyers.</w:t>
      </w:r>
    </w:p>
    <w:p>
      <w:pPr>
        <w:pStyle w:val="style179"/>
        <w:numPr>
          <w:ilvl w:val="0"/>
          <w:numId w:val="2"/>
        </w:numPr>
        <w:rPr/>
      </w:pPr>
      <w:r>
        <w:rPr>
          <w:lang w:val="en-US"/>
        </w:rPr>
        <w:t>Financing production: Pay in advance or provide credit to producers.</w:t>
      </w:r>
    </w:p>
    <w:p>
      <w:pPr>
        <w:pStyle w:val="style179"/>
        <w:numPr>
          <w:ilvl w:val="0"/>
          <w:numId w:val="2"/>
        </w:numPr>
        <w:rPr/>
      </w:pPr>
      <w:r>
        <w:rPr>
          <w:lang w:val="en-US"/>
        </w:rPr>
        <w:t>Storage: Store goods until they are needed in the market.</w:t>
      </w:r>
    </w:p>
    <w:p>
      <w:pPr>
        <w:pStyle w:val="style179"/>
        <w:numPr>
          <w:ilvl w:val="0"/>
          <w:numId w:val="2"/>
        </w:numPr>
        <w:rPr/>
      </w:pPr>
      <w:r>
        <w:rPr>
          <w:lang w:val="en-US"/>
        </w:rPr>
        <w:t>Risk bearing: Take on risks like damage, theft, or price fluctuations.</w:t>
      </w:r>
    </w:p>
    <w:p>
      <w:pPr>
        <w:pStyle w:val="style179"/>
        <w:numPr>
          <w:ilvl w:val="0"/>
          <w:numId w:val="2"/>
        </w:numPr>
        <w:rPr/>
      </w:pPr>
      <w:r>
        <w:rPr>
          <w:lang w:val="en-US"/>
        </w:rPr>
        <w:t>Market information: Provide feedback about demand, trends, and consumer preferences.</w:t>
      </w:r>
    </w:p>
    <w:p>
      <w:pPr>
        <w:pStyle w:val="style179"/>
        <w:numPr>
          <w:ilvl w:val="0"/>
          <w:numId w:val="2"/>
        </w:numPr>
        <w:rPr/>
      </w:pPr>
      <w:r>
        <w:rPr>
          <w:lang w:val="en-US"/>
        </w:rPr>
        <w:t>Distribution support: Help spread goods widely across different regions.</w:t>
      </w:r>
    </w:p>
    <w:p>
      <w:pPr>
        <w:pStyle w:val="style0"/>
        <w:rPr>
          <w:b/>
          <w:bCs/>
        </w:rPr>
      </w:pPr>
      <w:r>
        <w:rPr>
          <w:b/>
          <w:bCs/>
          <w:lang w:val="en-US"/>
        </w:rPr>
        <w:t>(b) To Retailers</w:t>
      </w:r>
    </w:p>
    <w:p>
      <w:pPr>
        <w:pStyle w:val="style0"/>
        <w:rPr/>
      </w:pPr>
      <w:r>
        <w:rPr>
          <w:lang w:val="en-US"/>
        </w:rPr>
        <w:t>Wholesalers assist retailers by:</w:t>
      </w:r>
    </w:p>
    <w:p>
      <w:pPr>
        <w:pStyle w:val="style179"/>
        <w:numPr>
          <w:ilvl w:val="0"/>
          <w:numId w:val="3"/>
        </w:numPr>
        <w:rPr/>
      </w:pPr>
      <w:r>
        <w:rPr>
          <w:lang w:val="en-US"/>
        </w:rPr>
        <w:t>Breaking bulk: Sell goods in smaller quantities suitable for retailers.</w:t>
      </w:r>
    </w:p>
    <w:p>
      <w:pPr>
        <w:pStyle w:val="style179"/>
        <w:numPr>
          <w:ilvl w:val="0"/>
          <w:numId w:val="3"/>
        </w:numPr>
        <w:rPr/>
      </w:pPr>
      <w:r>
        <w:rPr>
          <w:lang w:val="en-US"/>
        </w:rPr>
        <w:t>Variety provision: Offer different types of goods in one place.</w:t>
      </w:r>
    </w:p>
    <w:p>
      <w:pPr>
        <w:pStyle w:val="style179"/>
        <w:numPr>
          <w:ilvl w:val="0"/>
          <w:numId w:val="3"/>
        </w:numPr>
        <w:rPr/>
      </w:pPr>
      <w:r>
        <w:rPr>
          <w:lang w:val="en-US"/>
        </w:rPr>
        <w:t>Credit facilities: Allow retailers to buy now and pay later.</w:t>
      </w:r>
    </w:p>
    <w:p>
      <w:pPr>
        <w:pStyle w:val="style179"/>
        <w:numPr>
          <w:ilvl w:val="0"/>
          <w:numId w:val="3"/>
        </w:numPr>
        <w:rPr/>
      </w:pPr>
      <w:r>
        <w:rPr>
          <w:lang w:val="en-US"/>
        </w:rPr>
        <w:t>Regular supply: Ensure continuous availability of goods.</w:t>
      </w:r>
    </w:p>
    <w:p>
      <w:pPr>
        <w:pStyle w:val="style179"/>
        <w:numPr>
          <w:ilvl w:val="0"/>
          <w:numId w:val="3"/>
        </w:numPr>
        <w:rPr/>
      </w:pPr>
      <w:r>
        <w:rPr>
          <w:lang w:val="en-US"/>
        </w:rPr>
        <w:t>Transportation support: Sometimes arrange delivery to retailers.</w:t>
      </w:r>
    </w:p>
    <w:p>
      <w:pPr>
        <w:pStyle w:val="style179"/>
        <w:numPr>
          <w:ilvl w:val="0"/>
          <w:numId w:val="3"/>
        </w:numPr>
        <w:rPr/>
      </w:pPr>
      <w:r>
        <w:rPr>
          <w:lang w:val="en-US"/>
        </w:rPr>
        <w:t>Price stability: Help maintain stable prices through bulk purchasing.</w:t>
      </w:r>
    </w:p>
    <w:p>
      <w:pPr>
        <w:pStyle w:val="style0"/>
        <w:rPr>
          <w:b/>
          <w:bCs/>
        </w:rPr>
      </w:pPr>
      <w:r>
        <w:rPr>
          <w:b/>
          <w:bCs/>
          <w:lang w:val="en-US"/>
        </w:rPr>
        <w:t xml:space="preserve">FUNCTIONS OF RETAILERS </w:t>
      </w:r>
    </w:p>
    <w:p>
      <w:pPr>
        <w:pStyle w:val="style0"/>
        <w:rPr>
          <w:b/>
          <w:bCs/>
        </w:rPr>
      </w:pPr>
      <w:r>
        <w:rPr>
          <w:b/>
          <w:bCs/>
          <w:lang w:val="en-US"/>
        </w:rPr>
        <w:t>(a) To Wholesalers</w:t>
      </w:r>
    </w:p>
    <w:p>
      <w:pPr>
        <w:pStyle w:val="style0"/>
        <w:rPr/>
      </w:pPr>
      <w:r>
        <w:rPr>
          <w:lang w:val="en-US"/>
        </w:rPr>
        <w:t>Retailers benefit wholesalers by:</w:t>
      </w:r>
    </w:p>
    <w:p>
      <w:pPr>
        <w:pStyle w:val="style179"/>
        <w:numPr>
          <w:ilvl w:val="0"/>
          <w:numId w:val="4"/>
        </w:numPr>
        <w:rPr/>
      </w:pPr>
      <w:r>
        <w:rPr>
          <w:lang w:val="en-US"/>
        </w:rPr>
        <w:t>Creating demand: Help move goods quickly by selling to consumers.</w:t>
      </w:r>
    </w:p>
    <w:p>
      <w:pPr>
        <w:pStyle w:val="style179"/>
        <w:numPr>
          <w:ilvl w:val="0"/>
          <w:numId w:val="4"/>
        </w:numPr>
        <w:rPr/>
      </w:pPr>
      <w:r>
        <w:rPr>
          <w:lang w:val="en-US"/>
        </w:rPr>
        <w:t>Providing market feedback: Inform wholesalers about customer preferences.</w:t>
      </w:r>
    </w:p>
    <w:p>
      <w:pPr>
        <w:pStyle w:val="style179"/>
        <w:numPr>
          <w:ilvl w:val="0"/>
          <w:numId w:val="4"/>
        </w:numPr>
        <w:rPr/>
      </w:pPr>
      <w:r>
        <w:rPr>
          <w:lang w:val="en-US"/>
        </w:rPr>
        <w:t>Regular purchases: Ensure continuous turnover of goods.</w:t>
      </w:r>
    </w:p>
    <w:p>
      <w:pPr>
        <w:pStyle w:val="style179"/>
        <w:numPr>
          <w:ilvl w:val="0"/>
          <w:numId w:val="4"/>
        </w:numPr>
        <w:rPr/>
      </w:pPr>
      <w:r>
        <w:rPr>
          <w:lang w:val="en-US"/>
        </w:rPr>
        <w:t>Promotion support: Display and advertise goods to attract customers.</w:t>
      </w:r>
    </w:p>
    <w:p>
      <w:pPr>
        <w:pStyle w:val="style0"/>
        <w:rPr>
          <w:b/>
          <w:bCs/>
        </w:rPr>
      </w:pPr>
      <w:r>
        <w:rPr>
          <w:b/>
          <w:bCs/>
          <w:lang w:val="en-US"/>
        </w:rPr>
        <w:t>(b) To Consumers</w:t>
      </w:r>
    </w:p>
    <w:p>
      <w:pPr>
        <w:pStyle w:val="style0"/>
        <w:rPr/>
      </w:pPr>
      <w:r>
        <w:rPr>
          <w:lang w:val="en-US"/>
        </w:rPr>
        <w:t>Retailers serve consumers by:</w:t>
      </w:r>
    </w:p>
    <w:p>
      <w:pPr>
        <w:pStyle w:val="style179"/>
        <w:numPr>
          <w:ilvl w:val="0"/>
          <w:numId w:val="5"/>
        </w:numPr>
        <w:rPr/>
      </w:pPr>
      <w:r>
        <w:rPr>
          <w:lang w:val="en-US"/>
        </w:rPr>
        <w:t>Convenience: Make goods available in accessible locations.</w:t>
      </w:r>
    </w:p>
    <w:p>
      <w:pPr>
        <w:pStyle w:val="style179"/>
        <w:numPr>
          <w:ilvl w:val="0"/>
          <w:numId w:val="5"/>
        </w:numPr>
        <w:rPr/>
      </w:pPr>
      <w:r>
        <w:rPr>
          <w:lang w:val="en-US"/>
        </w:rPr>
        <w:t>Breaking bulk: Sell in small, affordable quantities.</w:t>
      </w:r>
    </w:p>
    <w:p>
      <w:pPr>
        <w:pStyle w:val="style179"/>
        <w:numPr>
          <w:ilvl w:val="0"/>
          <w:numId w:val="5"/>
        </w:numPr>
        <w:rPr/>
      </w:pPr>
      <w:r>
        <w:rPr>
          <w:lang w:val="en-US"/>
        </w:rPr>
        <w:t>Product variety: Offer different brands and choices.</w:t>
      </w:r>
    </w:p>
    <w:p>
      <w:pPr>
        <w:pStyle w:val="style179"/>
        <w:numPr>
          <w:ilvl w:val="0"/>
          <w:numId w:val="5"/>
        </w:numPr>
        <w:rPr/>
      </w:pPr>
      <w:r>
        <w:rPr>
          <w:lang w:val="en-US"/>
        </w:rPr>
        <w:t>Information provision: Advise customers on product use and features.</w:t>
      </w:r>
    </w:p>
    <w:p>
      <w:pPr>
        <w:pStyle w:val="style179"/>
        <w:numPr>
          <w:ilvl w:val="0"/>
          <w:numId w:val="5"/>
        </w:numPr>
        <w:rPr/>
      </w:pPr>
      <w:r>
        <w:rPr>
          <w:lang w:val="en-US"/>
        </w:rPr>
        <w:t>After-sales services: Provide services like returns, repairs, or guarantees.</w:t>
      </w:r>
    </w:p>
    <w:p>
      <w:pPr>
        <w:pStyle w:val="style179"/>
        <w:numPr>
          <w:ilvl w:val="0"/>
          <w:numId w:val="5"/>
        </w:numPr>
        <w:rPr/>
      </w:pPr>
      <w:r>
        <w:rPr>
          <w:lang w:val="en-US"/>
        </w:rPr>
        <w:t>Credit facilities: Sometimes allow installment or deferred payments.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b/>
          <w:bCs/>
        </w:rPr>
      </w:pPr>
      <w:r>
        <w:rPr>
          <w:b/>
          <w:bCs/>
          <w:lang w:val="en-US"/>
        </w:rPr>
        <w:t>WEEK 2</w:t>
      </w:r>
    </w:p>
    <w:p>
      <w:pPr>
        <w:pStyle w:val="style0"/>
        <w:rPr>
          <w:b/>
          <w:bCs/>
          <w:lang w:val="en-US"/>
        </w:rPr>
      </w:pPr>
      <w:r>
        <w:rPr>
          <w:b/>
          <w:bCs/>
          <w:lang w:val="en-US"/>
        </w:rPr>
        <w:t xml:space="preserve">MIDDLEMEN </w:t>
      </w:r>
    </w:p>
    <w:p>
      <w:pPr>
        <w:pStyle w:val="style0"/>
        <w:rPr/>
      </w:pPr>
      <w:r>
        <w:rPr>
          <w:lang w:val="en-US"/>
        </w:rPr>
        <w:t>Middlemen are intermediaries who stand between producers and consumers to facilitate the distribution of goods and services.</w:t>
      </w:r>
    </w:p>
    <w:p>
      <w:pPr>
        <w:pStyle w:val="style0"/>
        <w:rPr/>
      </w:pPr>
      <w:r>
        <w:rPr>
          <w:lang w:val="en-US"/>
        </w:rPr>
        <w:t>Middlemen are individuals or firms (such as wholesalers, retailers, and agents) that buy, sell, or assist in the transfer of goods from producers to final users.</w:t>
      </w:r>
    </w:p>
    <w:p>
      <w:pPr>
        <w:pStyle w:val="style0"/>
        <w:rPr>
          <w:b/>
          <w:bCs/>
        </w:rPr>
      </w:pPr>
      <w:r>
        <w:rPr>
          <w:b/>
          <w:bCs/>
          <w:lang w:val="en-US"/>
        </w:rPr>
        <w:t xml:space="preserve">ARGUMENTS FOR THE ELIMINATION OF MIDDLEMEN </w:t>
      </w:r>
    </w:p>
    <w:p>
      <w:pPr>
        <w:pStyle w:val="style0"/>
        <w:rPr/>
      </w:pPr>
      <w:r>
        <w:rPr>
          <w:lang w:val="en-US"/>
        </w:rPr>
        <w:t>Some people argue that middlemen should be removed because:</w:t>
      </w:r>
    </w:p>
    <w:p>
      <w:pPr>
        <w:pStyle w:val="style179"/>
        <w:numPr>
          <w:ilvl w:val="0"/>
          <w:numId w:val="6"/>
        </w:numPr>
        <w:rPr/>
      </w:pPr>
      <w:r>
        <w:rPr>
          <w:lang w:val="en-US"/>
        </w:rPr>
        <w:t>Higher prices: They add their profit margins, increasing the final price of goods.</w:t>
      </w:r>
    </w:p>
    <w:p>
      <w:pPr>
        <w:pStyle w:val="style179"/>
        <w:numPr>
          <w:ilvl w:val="0"/>
          <w:numId w:val="6"/>
        </w:numPr>
        <w:rPr/>
      </w:pPr>
      <w:r>
        <w:rPr>
          <w:lang w:val="en-US"/>
        </w:rPr>
        <w:t>Exploitation: Some middlemen hoard goods to create artificial scarcity.</w:t>
      </w:r>
    </w:p>
    <w:p>
      <w:pPr>
        <w:pStyle w:val="style179"/>
        <w:numPr>
          <w:ilvl w:val="0"/>
          <w:numId w:val="6"/>
        </w:numPr>
        <w:rPr/>
      </w:pPr>
      <w:r>
        <w:rPr>
          <w:lang w:val="en-US"/>
        </w:rPr>
        <w:t>Delay in distribution: Too many intermediaries can slow down delivery.</w:t>
      </w:r>
    </w:p>
    <w:p>
      <w:pPr>
        <w:pStyle w:val="style179"/>
        <w:numPr>
          <w:ilvl w:val="0"/>
          <w:numId w:val="6"/>
        </w:numPr>
        <w:rPr/>
      </w:pPr>
      <w:r>
        <w:rPr>
          <w:lang w:val="en-US"/>
        </w:rPr>
        <w:t>Reduced producer profit: Producers may earn less due to intermediaries taking a share.</w:t>
      </w:r>
    </w:p>
    <w:p>
      <w:pPr>
        <w:pStyle w:val="style179"/>
        <w:numPr>
          <w:ilvl w:val="0"/>
          <w:numId w:val="6"/>
        </w:numPr>
        <w:rPr/>
      </w:pPr>
      <w:r>
        <w:rPr>
          <w:lang w:val="en-US"/>
        </w:rPr>
        <w:t>Duplication of services: Some roles may overlap unnecessarily.</w:t>
      </w:r>
    </w:p>
    <w:p>
      <w:pPr>
        <w:pStyle w:val="style0"/>
        <w:rPr>
          <w:b/>
          <w:bCs/>
        </w:rPr>
      </w:pPr>
      <w:r>
        <w:rPr>
          <w:b/>
          <w:bCs/>
          <w:lang w:val="en-US"/>
        </w:rPr>
        <w:t xml:space="preserve">ARGUMENTS AGAINST THE ELIMINATION OF MIDDLEMEN </w:t>
      </w:r>
    </w:p>
    <w:p>
      <w:pPr>
        <w:pStyle w:val="style0"/>
        <w:rPr/>
      </w:pPr>
      <w:r>
        <w:rPr>
          <w:lang w:val="en-US"/>
        </w:rPr>
        <w:t>Eliminating middlemen is often impractical because they provide essential services:</w:t>
      </w:r>
    </w:p>
    <w:p>
      <w:pPr>
        <w:pStyle w:val="style179"/>
        <w:numPr>
          <w:ilvl w:val="0"/>
          <w:numId w:val="7"/>
        </w:numPr>
        <w:rPr/>
      </w:pPr>
      <w:r>
        <w:rPr>
          <w:lang w:val="en-US"/>
        </w:rPr>
        <w:t>Bulk breaking: They make goods available in small quantities for consumers.</w:t>
      </w:r>
    </w:p>
    <w:p>
      <w:pPr>
        <w:pStyle w:val="style179"/>
        <w:numPr>
          <w:ilvl w:val="0"/>
          <w:numId w:val="7"/>
        </w:numPr>
        <w:rPr/>
      </w:pPr>
      <w:r>
        <w:rPr>
          <w:lang w:val="en-US"/>
        </w:rPr>
        <w:t>Storage: They hold goods until they are needed.</w:t>
      </w:r>
    </w:p>
    <w:p>
      <w:pPr>
        <w:pStyle w:val="style179"/>
        <w:numPr>
          <w:ilvl w:val="0"/>
          <w:numId w:val="7"/>
        </w:numPr>
        <w:rPr/>
      </w:pPr>
      <w:r>
        <w:rPr>
          <w:lang w:val="en-US"/>
        </w:rPr>
        <w:t>Risk bearing: They absorb risks like spoilage, theft, or price changes.</w:t>
      </w:r>
    </w:p>
    <w:p>
      <w:pPr>
        <w:pStyle w:val="style179"/>
        <w:numPr>
          <w:ilvl w:val="0"/>
          <w:numId w:val="7"/>
        </w:numPr>
        <w:rPr/>
      </w:pPr>
      <w:r>
        <w:rPr>
          <w:lang w:val="en-US"/>
        </w:rPr>
        <w:t>Financing: They provide credit to producers and retailers.</w:t>
      </w:r>
    </w:p>
    <w:p>
      <w:pPr>
        <w:pStyle w:val="style179"/>
        <w:numPr>
          <w:ilvl w:val="0"/>
          <w:numId w:val="7"/>
        </w:numPr>
        <w:rPr/>
      </w:pPr>
      <w:r>
        <w:rPr>
          <w:lang w:val="en-US"/>
        </w:rPr>
        <w:t>Market coverage: They help distribute goods widely, especially in remote areas.</w:t>
      </w:r>
    </w:p>
    <w:p>
      <w:pPr>
        <w:pStyle w:val="style179"/>
        <w:numPr>
          <w:ilvl w:val="0"/>
          <w:numId w:val="7"/>
        </w:numPr>
        <w:rPr/>
      </w:pPr>
      <w:r>
        <w:rPr>
          <w:lang w:val="en-US"/>
        </w:rPr>
        <w:t>Expertise: They understand local markets and consumer behavior.</w:t>
      </w:r>
    </w:p>
    <w:p>
      <w:pPr>
        <w:pStyle w:val="style0"/>
        <w:rPr>
          <w:lang w:val="en-US"/>
        </w:rPr>
      </w:pPr>
      <w:r>
        <w:rPr>
          <w:lang w:val="en-US"/>
        </w:rPr>
        <w:t>Conclusion: Middlemen are important; the issue is not elimination but improving efficiency and regulation.</w:t>
      </w:r>
    </w:p>
    <w:p>
      <w:pPr>
        <w:pStyle w:val="style0"/>
        <w:rPr>
          <w:b/>
          <w:bCs/>
        </w:rPr>
      </w:pPr>
      <w:r>
        <w:rPr>
          <w:b/>
          <w:bCs/>
          <w:lang w:val="en-US"/>
        </w:rPr>
        <w:t xml:space="preserve">PROBLEMS OF PRODUCT DISTRIBUTION IN NIGERIA </w:t>
      </w:r>
    </w:p>
    <w:p>
      <w:pPr>
        <w:pStyle w:val="style0"/>
        <w:rPr/>
      </w:pPr>
      <w:r>
        <w:rPr>
          <w:lang w:val="en-US"/>
        </w:rPr>
        <w:t>Distribution in Nigeria faces several challenges:</w:t>
      </w:r>
    </w:p>
    <w:p>
      <w:pPr>
        <w:pStyle w:val="style179"/>
        <w:numPr>
          <w:ilvl w:val="0"/>
          <w:numId w:val="8"/>
        </w:numPr>
        <w:rPr/>
      </w:pPr>
      <w:r>
        <w:rPr>
          <w:lang w:val="en-US"/>
        </w:rPr>
        <w:t>Poor transportation system: Bad roads and inadequate rail networks increase costs and delays.</w:t>
      </w:r>
    </w:p>
    <w:p>
      <w:pPr>
        <w:pStyle w:val="style179"/>
        <w:numPr>
          <w:ilvl w:val="0"/>
          <w:numId w:val="8"/>
        </w:numPr>
        <w:rPr/>
      </w:pPr>
      <w:r>
        <w:rPr>
          <w:lang w:val="en-US"/>
        </w:rPr>
        <w:t>High cost of fuel: Raises transportation and distribution expenses.</w:t>
      </w:r>
    </w:p>
    <w:p>
      <w:pPr>
        <w:pStyle w:val="style179"/>
        <w:numPr>
          <w:ilvl w:val="0"/>
          <w:numId w:val="8"/>
        </w:numPr>
        <w:rPr/>
      </w:pPr>
      <w:r>
        <w:rPr>
          <w:lang w:val="en-US"/>
        </w:rPr>
        <w:t>Inadequate storage facilities: Leads to spoilage, especially for perishable goods.</w:t>
      </w:r>
    </w:p>
    <w:p>
      <w:pPr>
        <w:pStyle w:val="style179"/>
        <w:numPr>
          <w:ilvl w:val="0"/>
          <w:numId w:val="8"/>
        </w:numPr>
        <w:rPr/>
      </w:pPr>
      <w:r>
        <w:rPr>
          <w:lang w:val="en-US"/>
        </w:rPr>
        <w:t>Multiple taxation: Different levies increase the cost of goods.</w:t>
      </w:r>
    </w:p>
    <w:p>
      <w:pPr>
        <w:pStyle w:val="style179"/>
        <w:numPr>
          <w:ilvl w:val="0"/>
          <w:numId w:val="8"/>
        </w:numPr>
        <w:rPr/>
      </w:pPr>
      <w:r>
        <w:rPr>
          <w:lang w:val="en-US"/>
        </w:rPr>
        <w:t>Security issues: Theft, vandalism, and insecurity disrupt supply chains.</w:t>
      </w:r>
    </w:p>
    <w:p>
      <w:pPr>
        <w:pStyle w:val="style179"/>
        <w:numPr>
          <w:ilvl w:val="0"/>
          <w:numId w:val="8"/>
        </w:numPr>
        <w:rPr/>
      </w:pPr>
      <w:r>
        <w:rPr>
          <w:lang w:val="en-US"/>
        </w:rPr>
        <w:t>Poor infrastructure: Lack of electricity, warehouses, and logistics systems.</w:t>
      </w:r>
    </w:p>
    <w:p>
      <w:pPr>
        <w:pStyle w:val="style179"/>
        <w:numPr>
          <w:ilvl w:val="0"/>
          <w:numId w:val="8"/>
        </w:numPr>
        <w:rPr/>
      </w:pPr>
      <w:r>
        <w:rPr>
          <w:lang w:val="en-US"/>
        </w:rPr>
        <w:t>Middlemen exploitation: Price inflation due to excessive intermediaries.</w:t>
      </w:r>
    </w:p>
    <w:p>
      <w:pPr>
        <w:pStyle w:val="style179"/>
        <w:numPr>
          <w:ilvl w:val="0"/>
          <w:numId w:val="8"/>
        </w:numPr>
        <w:rPr/>
      </w:pPr>
      <w:r>
        <w:rPr>
          <w:lang w:val="en-US"/>
        </w:rPr>
        <w:t>Limited access to finance: Traders struggle to expand operations.</w:t>
      </w:r>
    </w:p>
    <w:p>
      <w:pPr>
        <w:pStyle w:val="style179"/>
        <w:numPr>
          <w:ilvl w:val="0"/>
          <w:numId w:val="8"/>
        </w:numPr>
        <w:rPr>
          <w:lang w:val="en-US"/>
        </w:rPr>
      </w:pPr>
      <w:r>
        <w:rPr>
          <w:lang w:val="en-US"/>
        </w:rPr>
        <w:t>Inefficient market information: Poor communication between producers and consumers.</w:t>
      </w:r>
    </w:p>
    <w:p>
      <w:pPr>
        <w:pStyle w:val="style0"/>
        <w:rPr>
          <w:b/>
          <w:bCs/>
        </w:rPr>
      </w:pPr>
      <w:r>
        <w:rPr>
          <w:b/>
          <w:bCs/>
          <w:lang w:val="en-US"/>
        </w:rPr>
        <w:t xml:space="preserve">WAYS OF IMPROVING DISTRIBUTION OF CONSUMER GOODS IN NIGERIA </w:t>
      </w:r>
    </w:p>
    <w:p>
      <w:pPr>
        <w:pStyle w:val="style0"/>
        <w:rPr/>
      </w:pPr>
      <w:r>
        <w:rPr>
          <w:lang w:val="en-US"/>
        </w:rPr>
        <w:t>To improve the system:</w:t>
      </w:r>
    </w:p>
    <w:p>
      <w:pPr>
        <w:pStyle w:val="style179"/>
        <w:numPr>
          <w:ilvl w:val="0"/>
          <w:numId w:val="9"/>
        </w:numPr>
        <w:rPr/>
      </w:pPr>
      <w:r>
        <w:rPr>
          <w:lang w:val="en-US"/>
        </w:rPr>
        <w:t>Improve transportation infrastructure: Better roads, railways, and ports.</w:t>
      </w:r>
    </w:p>
    <w:p>
      <w:pPr>
        <w:pStyle w:val="style179"/>
        <w:numPr>
          <w:ilvl w:val="0"/>
          <w:numId w:val="9"/>
        </w:numPr>
        <w:rPr/>
      </w:pPr>
      <w:r>
        <w:rPr>
          <w:lang w:val="en-US"/>
        </w:rPr>
        <w:t>Develop storage facilities: Warehouses, silos, and cold storage systems.</w:t>
      </w:r>
    </w:p>
    <w:p>
      <w:pPr>
        <w:pStyle w:val="style179"/>
        <w:numPr>
          <w:ilvl w:val="0"/>
          <w:numId w:val="9"/>
        </w:numPr>
        <w:rPr/>
      </w:pPr>
      <w:r>
        <w:rPr>
          <w:lang w:val="en-US"/>
        </w:rPr>
        <w:t>Reduce multiple taxation: Harmonize taxes across regions.</w:t>
      </w:r>
    </w:p>
    <w:p>
      <w:pPr>
        <w:pStyle w:val="style179"/>
        <w:numPr>
          <w:ilvl w:val="0"/>
          <w:numId w:val="9"/>
        </w:numPr>
        <w:rPr/>
      </w:pPr>
      <w:r>
        <w:rPr>
          <w:lang w:val="en-US"/>
        </w:rPr>
        <w:t>Enhance security: Protect goods in transit.</w:t>
      </w:r>
    </w:p>
    <w:p>
      <w:pPr>
        <w:pStyle w:val="style179"/>
        <w:numPr>
          <w:ilvl w:val="0"/>
          <w:numId w:val="9"/>
        </w:numPr>
        <w:rPr/>
      </w:pPr>
      <w:r>
        <w:rPr>
          <w:lang w:val="en-US"/>
        </w:rPr>
        <w:t>Promote modern technology: Use e-commerce and digital logistics systems.</w:t>
      </w:r>
    </w:p>
    <w:p>
      <w:pPr>
        <w:pStyle w:val="style179"/>
        <w:numPr>
          <w:ilvl w:val="0"/>
          <w:numId w:val="9"/>
        </w:numPr>
        <w:rPr/>
      </w:pPr>
      <w:r>
        <w:rPr>
          <w:lang w:val="en-US"/>
        </w:rPr>
        <w:t>Access to finance: Provide loans and credit facilities to traders.</w:t>
      </w:r>
    </w:p>
    <w:p>
      <w:pPr>
        <w:pStyle w:val="style179"/>
        <w:numPr>
          <w:ilvl w:val="0"/>
          <w:numId w:val="9"/>
        </w:numPr>
        <w:rPr/>
      </w:pPr>
      <w:r>
        <w:rPr>
          <w:lang w:val="en-US"/>
        </w:rPr>
        <w:t>Encourage cooperatives: Help small traders pool resources.</w:t>
      </w:r>
    </w:p>
    <w:p>
      <w:pPr>
        <w:pStyle w:val="style179"/>
        <w:numPr>
          <w:ilvl w:val="0"/>
          <w:numId w:val="9"/>
        </w:numPr>
        <w:rPr/>
      </w:pPr>
      <w:r>
        <w:rPr>
          <w:lang w:val="en-US"/>
        </w:rPr>
        <w:t>Regulate middlemen: Prevent hoarding and price manipulation.</w:t>
      </w:r>
    </w:p>
    <w:p>
      <w:pPr>
        <w:pStyle w:val="style179"/>
        <w:numPr>
          <w:ilvl w:val="0"/>
          <w:numId w:val="9"/>
        </w:numPr>
        <w:rPr/>
      </w:pPr>
      <w:r>
        <w:rPr>
          <w:lang w:val="en-US"/>
        </w:rPr>
        <w:t>Improve market information systems: Use ICT for better communication.</w:t>
      </w:r>
    </w:p>
    <w:p>
      <w:pPr>
        <w:pStyle w:val="style179"/>
        <w:numPr>
          <w:ilvl w:val="0"/>
          <w:numId w:val="9"/>
        </w:numPr>
        <w:rPr>
          <w:lang w:val="en-US"/>
        </w:rPr>
      </w:pPr>
      <w:r>
        <w:rPr>
          <w:lang w:val="en-US"/>
        </w:rPr>
        <w:t>Support local production: Reduce dependence on imports.</w:t>
      </w:r>
    </w:p>
    <w:p>
      <w:pPr>
        <w:pStyle w:val="style0"/>
        <w:rPr>
          <w:b/>
          <w:bCs/>
        </w:rPr>
      </w:pPr>
      <w:r>
        <w:rPr>
          <w:b/>
          <w:bCs/>
          <w:lang w:val="en-US"/>
        </w:rPr>
        <w:t xml:space="preserve">ROLES OF GOVERNMENT AGENCIES IN PRODUCT DISTRIBUTION </w:t>
      </w:r>
    </w:p>
    <w:p>
      <w:pPr>
        <w:pStyle w:val="style0"/>
        <w:rPr/>
      </w:pPr>
      <w:r>
        <w:rPr>
          <w:lang w:val="en-US"/>
        </w:rPr>
        <w:t>Government agencies play key roles in ensuring efficient distribution:</w:t>
      </w:r>
    </w:p>
    <w:p>
      <w:pPr>
        <w:pStyle w:val="style179"/>
        <w:numPr>
          <w:ilvl w:val="0"/>
          <w:numId w:val="10"/>
        </w:numPr>
        <w:rPr/>
      </w:pPr>
      <w:r>
        <w:rPr>
          <w:lang w:val="en-US"/>
        </w:rPr>
        <w:t>Infrastructure development: Build and maintain roads, railways, and ports.</w:t>
      </w:r>
    </w:p>
    <w:p>
      <w:pPr>
        <w:pStyle w:val="style179"/>
        <w:numPr>
          <w:ilvl w:val="0"/>
          <w:numId w:val="10"/>
        </w:numPr>
        <w:rPr/>
      </w:pPr>
      <w:r>
        <w:rPr>
          <w:lang w:val="en-US"/>
        </w:rPr>
        <w:t>Regulation of trade: Prevent unfair practices like hoarding and price fixing.</w:t>
      </w:r>
    </w:p>
    <w:p>
      <w:pPr>
        <w:pStyle w:val="style179"/>
        <w:numPr>
          <w:ilvl w:val="0"/>
          <w:numId w:val="10"/>
        </w:numPr>
        <w:rPr/>
      </w:pPr>
      <w:r>
        <w:rPr>
          <w:lang w:val="en-US"/>
        </w:rPr>
        <w:t>Price control: Monitor and stabilize prices of essential goods.</w:t>
      </w:r>
    </w:p>
    <w:p>
      <w:pPr>
        <w:pStyle w:val="style179"/>
        <w:numPr>
          <w:ilvl w:val="0"/>
          <w:numId w:val="10"/>
        </w:numPr>
        <w:rPr/>
      </w:pPr>
      <w:r>
        <w:rPr>
          <w:lang w:val="en-US"/>
        </w:rPr>
        <w:t>Provision of storage facilities: Establish warehouses and strategic reserves.</w:t>
      </w:r>
    </w:p>
    <w:p>
      <w:pPr>
        <w:pStyle w:val="style179"/>
        <w:numPr>
          <w:ilvl w:val="0"/>
          <w:numId w:val="10"/>
        </w:numPr>
        <w:rPr/>
      </w:pPr>
      <w:r>
        <w:rPr>
          <w:lang w:val="en-US"/>
        </w:rPr>
        <w:t>Standardization and quality control: Ensure goods meet safety standards.</w:t>
      </w:r>
    </w:p>
    <w:p>
      <w:pPr>
        <w:pStyle w:val="style179"/>
        <w:numPr>
          <w:ilvl w:val="0"/>
          <w:numId w:val="10"/>
        </w:numPr>
        <w:rPr/>
      </w:pPr>
      <w:r>
        <w:rPr>
          <w:lang w:val="en-US"/>
        </w:rPr>
        <w:t>Support for agriculture and industry: Facilitate movement of raw materials and finished goods.</w:t>
      </w:r>
    </w:p>
    <w:p>
      <w:pPr>
        <w:pStyle w:val="style179"/>
        <w:numPr>
          <w:ilvl w:val="0"/>
          <w:numId w:val="10"/>
        </w:numPr>
        <w:rPr/>
      </w:pPr>
      <w:r>
        <w:rPr>
          <w:lang w:val="en-US"/>
        </w:rPr>
        <w:t>Consumer protection: Safeguard buyers from exploitation.</w:t>
      </w:r>
    </w:p>
    <w:p>
      <w:pPr>
        <w:pStyle w:val="style179"/>
        <w:numPr>
          <w:ilvl w:val="0"/>
          <w:numId w:val="10"/>
        </w:numPr>
        <w:rPr/>
      </w:pPr>
      <w:r>
        <w:rPr>
          <w:lang w:val="en-US"/>
        </w:rPr>
        <w:t>Financial support: Provide grants, subsidies, and credit schemes.</w:t>
      </w:r>
    </w:p>
    <w:p>
      <w:pPr>
        <w:pStyle w:val="style179"/>
        <w:numPr>
          <w:ilvl w:val="0"/>
          <w:numId w:val="10"/>
        </w:numPr>
        <w:rPr/>
      </w:pPr>
      <w:r>
        <w:rPr>
          <w:lang w:val="en-US"/>
        </w:rPr>
        <w:t>Market information dissemination: Share data on prices and supply conditions.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p>
    <w:p>
      <w:pPr>
        <w:pStyle w:val="style0"/>
        <w:rPr>
          <w:lang w:val="en-US"/>
        </w:rPr>
      </w:pPr>
    </w:p>
    <w:p>
      <w:pPr>
        <w:pStyle w:val="style0"/>
        <w:rPr>
          <w:b/>
          <w:bCs/>
        </w:rPr>
      </w:pPr>
      <w:r>
        <w:rPr>
          <w:b/>
          <w:bCs/>
          <w:lang w:val="en-US"/>
        </w:rPr>
        <w:t>WEEK 3</w:t>
      </w:r>
    </w:p>
    <w:p>
      <w:pPr>
        <w:pStyle w:val="style0"/>
        <w:rPr>
          <w:b/>
          <w:bCs/>
        </w:rPr>
      </w:pPr>
      <w:r>
        <w:rPr>
          <w:b/>
          <w:bCs/>
          <w:lang w:val="en-US"/>
        </w:rPr>
        <w:t xml:space="preserve">MONEY </w:t>
      </w:r>
    </w:p>
    <w:p>
      <w:pPr>
        <w:pStyle w:val="style0"/>
        <w:rPr/>
      </w:pPr>
      <w:r>
        <w:rPr>
          <w:lang w:val="en-US"/>
        </w:rPr>
        <w:t>Money is anything that is generally accepted as a means of payment for goods and services.</w:t>
      </w:r>
    </w:p>
    <w:p>
      <w:pPr>
        <w:pStyle w:val="style0"/>
        <w:rPr>
          <w:lang w:val="en-US"/>
        </w:rPr>
      </w:pPr>
      <w:r>
        <w:rPr>
          <w:lang w:val="en-US"/>
        </w:rPr>
        <w:t>Money is any medium that serves as a unit of account, store of value, and means of exchange in an economy.</w:t>
      </w:r>
    </w:p>
    <w:p>
      <w:pPr>
        <w:pStyle w:val="style0"/>
        <w:rPr>
          <w:b/>
          <w:bCs/>
        </w:rPr>
      </w:pPr>
      <w:r>
        <w:rPr>
          <w:b/>
          <w:bCs/>
          <w:lang w:val="en-US"/>
        </w:rPr>
        <w:t xml:space="preserve">ORIGIN OF MONEY </w:t>
      </w:r>
    </w:p>
    <w:p>
      <w:pPr>
        <w:pStyle w:val="style0"/>
        <w:rPr/>
      </w:pPr>
      <w:r>
        <w:rPr>
          <w:lang w:val="en-US"/>
        </w:rPr>
        <w:t>Money developed gradually to solve the problems of early trade:</w:t>
      </w:r>
    </w:p>
    <w:p>
      <w:pPr>
        <w:pStyle w:val="style0"/>
        <w:rPr/>
      </w:pPr>
      <w:r>
        <w:rPr>
          <w:lang w:val="en-US"/>
        </w:rPr>
        <w:t>Stage 1: Trade by barter – Exchange of goods for goods.</w:t>
      </w:r>
    </w:p>
    <w:p>
      <w:pPr>
        <w:pStyle w:val="style0"/>
        <w:rPr/>
      </w:pPr>
      <w:r>
        <w:rPr>
          <w:lang w:val="en-US"/>
        </w:rPr>
        <w:t>Stage 2: Commodity money – Use of items like salt, cattle, cowries.</w:t>
      </w:r>
    </w:p>
    <w:p>
      <w:pPr>
        <w:pStyle w:val="style0"/>
        <w:rPr/>
      </w:pPr>
      <w:r>
        <w:rPr>
          <w:lang w:val="en-US"/>
        </w:rPr>
        <w:t>Stage 3: Metallic money – Use of coins made from metals like gold and silver.</w:t>
      </w:r>
    </w:p>
    <w:p>
      <w:pPr>
        <w:pStyle w:val="style0"/>
        <w:rPr/>
      </w:pPr>
      <w:r>
        <w:rPr>
          <w:lang w:val="en-US"/>
        </w:rPr>
        <w:t>Stage 4: Paper money – Introduction of banknotes.</w:t>
      </w:r>
    </w:p>
    <w:p>
      <w:pPr>
        <w:pStyle w:val="style0"/>
        <w:rPr/>
      </w:pPr>
      <w:r>
        <w:rPr>
          <w:lang w:val="en-US"/>
        </w:rPr>
        <w:t>Stage 5: Credit and electronic money – Use of cheques, cards, and digital payments.</w:t>
      </w:r>
    </w:p>
    <w:p>
      <w:pPr>
        <w:pStyle w:val="style0"/>
        <w:rPr>
          <w:b/>
          <w:bCs/>
        </w:rPr>
      </w:pPr>
      <w:r>
        <w:rPr>
          <w:b/>
          <w:bCs/>
          <w:lang w:val="en-US"/>
        </w:rPr>
        <w:t xml:space="preserve">TRADE BY BARTER SYSTEM </w:t>
      </w:r>
    </w:p>
    <w:p>
      <w:pPr>
        <w:pStyle w:val="style0"/>
        <w:rPr/>
      </w:pPr>
      <w:r>
        <w:rPr>
          <w:lang w:val="en-US"/>
        </w:rPr>
        <w:t>Trade by barter is the direct exchange of goods and services for other goods and services without the use of money. It is a system of exchange where commodities are traded for other commodities based on mutual agreement.</w:t>
      </w:r>
    </w:p>
    <w:p>
      <w:pPr>
        <w:pStyle w:val="style0"/>
        <w:rPr>
          <w:b/>
          <w:bCs/>
        </w:rPr>
      </w:pPr>
      <w:r>
        <w:rPr>
          <w:b/>
          <w:bCs/>
          <w:lang w:val="en-US"/>
        </w:rPr>
        <w:t xml:space="preserve">FEATURES OF BARTER SYSTEM </w:t>
      </w:r>
    </w:p>
    <w:p>
      <w:pPr>
        <w:pStyle w:val="style179"/>
        <w:numPr>
          <w:ilvl w:val="0"/>
          <w:numId w:val="11"/>
        </w:numPr>
        <w:rPr/>
      </w:pPr>
      <w:r>
        <w:rPr>
          <w:lang w:val="en-US"/>
        </w:rPr>
        <w:t>No use of money</w:t>
      </w:r>
    </w:p>
    <w:p>
      <w:pPr>
        <w:pStyle w:val="style179"/>
        <w:numPr>
          <w:ilvl w:val="0"/>
          <w:numId w:val="11"/>
        </w:numPr>
        <w:rPr/>
      </w:pPr>
      <w:r>
        <w:rPr>
          <w:lang w:val="en-US"/>
        </w:rPr>
        <w:t>Direct exchange</w:t>
      </w:r>
    </w:p>
    <w:p>
      <w:pPr>
        <w:pStyle w:val="style179"/>
        <w:numPr>
          <w:ilvl w:val="0"/>
          <w:numId w:val="11"/>
        </w:numPr>
        <w:rPr/>
      </w:pPr>
      <w:r>
        <w:rPr>
          <w:lang w:val="en-US"/>
        </w:rPr>
        <w:t>Based on mutual wants</w:t>
      </w:r>
    </w:p>
    <w:p>
      <w:pPr>
        <w:pStyle w:val="style179"/>
        <w:numPr>
          <w:ilvl w:val="0"/>
          <w:numId w:val="11"/>
        </w:numPr>
        <w:rPr/>
      </w:pPr>
      <w:r>
        <w:rPr>
          <w:lang w:val="en-US"/>
        </w:rPr>
        <w:t>Limited scope of trade</w:t>
      </w:r>
    </w:p>
    <w:p>
      <w:pPr>
        <w:pStyle w:val="style0"/>
        <w:rPr>
          <w:b/>
          <w:bCs/>
        </w:rPr>
      </w:pPr>
      <w:r>
        <w:rPr>
          <w:b/>
          <w:bCs/>
          <w:lang w:val="en-US"/>
        </w:rPr>
        <w:t xml:space="preserve">DEFICIENCIES (PROBLEMS) OF BARTER SYSTEM </w:t>
      </w:r>
    </w:p>
    <w:p>
      <w:pPr>
        <w:pStyle w:val="style179"/>
        <w:numPr>
          <w:ilvl w:val="0"/>
          <w:numId w:val="12"/>
        </w:numPr>
        <w:rPr/>
      </w:pPr>
      <w:r>
        <w:rPr>
          <w:lang w:val="en-US"/>
        </w:rPr>
        <w:t>Double coincidence of wants: Both parties must want what the other offers.</w:t>
      </w:r>
    </w:p>
    <w:p>
      <w:pPr>
        <w:pStyle w:val="style179"/>
        <w:numPr>
          <w:ilvl w:val="0"/>
          <w:numId w:val="12"/>
        </w:numPr>
        <w:rPr/>
      </w:pPr>
      <w:r>
        <w:rPr>
          <w:lang w:val="en-US"/>
        </w:rPr>
        <w:t>Lack of standard value: No common measure of value.</w:t>
      </w:r>
    </w:p>
    <w:p>
      <w:pPr>
        <w:pStyle w:val="style179"/>
        <w:numPr>
          <w:ilvl w:val="0"/>
          <w:numId w:val="12"/>
        </w:numPr>
        <w:rPr/>
      </w:pPr>
      <w:r>
        <w:rPr>
          <w:lang w:val="en-US"/>
        </w:rPr>
        <w:t>Indivisibility of goods: Some goods cannot be divided easily.</w:t>
      </w:r>
    </w:p>
    <w:p>
      <w:pPr>
        <w:pStyle w:val="style179"/>
        <w:numPr>
          <w:ilvl w:val="0"/>
          <w:numId w:val="12"/>
        </w:numPr>
        <w:rPr/>
      </w:pPr>
      <w:r>
        <w:rPr>
          <w:lang w:val="en-US"/>
        </w:rPr>
        <w:t>Difficulty in storage: Perishable goods cannot be stored long.</w:t>
      </w:r>
    </w:p>
    <w:p>
      <w:pPr>
        <w:pStyle w:val="style179"/>
        <w:numPr>
          <w:ilvl w:val="0"/>
          <w:numId w:val="12"/>
        </w:numPr>
        <w:rPr/>
      </w:pPr>
      <w:r>
        <w:rPr>
          <w:lang w:val="en-US"/>
        </w:rPr>
        <w:t>Deferred payment problem: Hard to agree on future payments.</w:t>
      </w:r>
    </w:p>
    <w:p>
      <w:pPr>
        <w:pStyle w:val="style179"/>
        <w:numPr>
          <w:ilvl w:val="0"/>
          <w:numId w:val="12"/>
        </w:numPr>
        <w:rPr/>
      </w:pPr>
      <w:r>
        <w:rPr>
          <w:lang w:val="en-US"/>
        </w:rPr>
        <w:t>Limited specialization: Restricts large-scale production.</w:t>
      </w:r>
    </w:p>
    <w:p>
      <w:pPr>
        <w:pStyle w:val="style0"/>
        <w:rPr>
          <w:b/>
          <w:bCs/>
        </w:rPr>
      </w:pPr>
      <w:r>
        <w:rPr>
          <w:b/>
          <w:bCs/>
          <w:lang w:val="en-US"/>
        </w:rPr>
        <w:t xml:space="preserve">ADVANTAGES </w:t>
      </w:r>
    </w:p>
    <w:p>
      <w:pPr>
        <w:pStyle w:val="style179"/>
        <w:numPr>
          <w:ilvl w:val="0"/>
          <w:numId w:val="13"/>
        </w:numPr>
        <w:rPr/>
      </w:pPr>
      <w:r>
        <w:rPr>
          <w:lang w:val="en-US"/>
        </w:rPr>
        <w:t>Simple to understand</w:t>
      </w:r>
    </w:p>
    <w:p>
      <w:pPr>
        <w:pStyle w:val="style179"/>
        <w:numPr>
          <w:ilvl w:val="0"/>
          <w:numId w:val="13"/>
        </w:numPr>
        <w:rPr/>
      </w:pPr>
      <w:r>
        <w:rPr>
          <w:lang w:val="en-US"/>
        </w:rPr>
        <w:t>Useful in primitive societies</w:t>
      </w:r>
    </w:p>
    <w:p>
      <w:pPr>
        <w:pStyle w:val="style179"/>
        <w:numPr>
          <w:ilvl w:val="0"/>
          <w:numId w:val="13"/>
        </w:numPr>
        <w:rPr>
          <w:lang w:val="en-US"/>
        </w:rPr>
      </w:pPr>
      <w:r>
        <w:rPr>
          <w:lang w:val="en-US"/>
        </w:rPr>
        <w:t>No need for currency</w:t>
      </w:r>
    </w:p>
    <w:p>
      <w:pPr>
        <w:pStyle w:val="style0"/>
        <w:numPr>
          <w:ilvl w:val="0"/>
          <w:numId w:val="0"/>
        </w:numPr>
        <w:rPr>
          <w:b/>
          <w:bCs/>
        </w:rPr>
      </w:pPr>
      <w:r>
        <w:rPr>
          <w:b/>
          <w:bCs/>
          <w:lang w:val="en-US"/>
        </w:rPr>
        <w:t xml:space="preserve">TYPES OF MONEY </w:t>
      </w:r>
    </w:p>
    <w:p>
      <w:pPr>
        <w:pStyle w:val="style0"/>
        <w:rPr>
          <w:b/>
          <w:bCs/>
        </w:rPr>
      </w:pPr>
      <w:r>
        <w:rPr>
          <w:b/>
          <w:bCs/>
          <w:lang w:val="en-US"/>
        </w:rPr>
        <w:t>(a) Commodity Money</w:t>
      </w:r>
    </w:p>
    <w:p>
      <w:pPr>
        <w:pStyle w:val="style0"/>
        <w:rPr/>
      </w:pPr>
      <w:r>
        <w:rPr>
          <w:lang w:val="en-US"/>
        </w:rPr>
        <w:t>Goods used as money (e.g., salt, cattle)</w:t>
      </w:r>
    </w:p>
    <w:p>
      <w:pPr>
        <w:pStyle w:val="style0"/>
        <w:rPr>
          <w:b/>
          <w:bCs/>
        </w:rPr>
      </w:pPr>
      <w:r>
        <w:rPr>
          <w:b/>
          <w:bCs/>
          <w:lang w:val="en-US"/>
        </w:rPr>
        <w:t>(b) Metallic Money</w:t>
      </w:r>
    </w:p>
    <w:p>
      <w:pPr>
        <w:pStyle w:val="style0"/>
        <w:rPr/>
      </w:pPr>
      <w:r>
        <w:rPr>
          <w:lang w:val="en-US"/>
        </w:rPr>
        <w:t>Coins made of metals like gold, silver, copper</w:t>
      </w:r>
    </w:p>
    <w:p>
      <w:pPr>
        <w:pStyle w:val="style0"/>
        <w:rPr>
          <w:b/>
          <w:bCs/>
        </w:rPr>
      </w:pPr>
      <w:r>
        <w:rPr>
          <w:b/>
          <w:bCs/>
          <w:lang w:val="en-US"/>
        </w:rPr>
        <w:t>(c) Paper Money</w:t>
      </w:r>
    </w:p>
    <w:p>
      <w:pPr>
        <w:pStyle w:val="style0"/>
        <w:rPr/>
      </w:pPr>
      <w:r>
        <w:rPr>
          <w:lang w:val="en-US"/>
        </w:rPr>
        <w:t>Notes issued by the central bank</w:t>
      </w:r>
    </w:p>
    <w:p>
      <w:pPr>
        <w:pStyle w:val="style0"/>
        <w:rPr>
          <w:b/>
          <w:bCs/>
        </w:rPr>
      </w:pPr>
      <w:r>
        <w:rPr>
          <w:b/>
          <w:bCs/>
          <w:lang w:val="en-US"/>
        </w:rPr>
        <w:t>(d) Bank Money (Credit Money)</w:t>
      </w:r>
    </w:p>
    <w:p>
      <w:pPr>
        <w:pStyle w:val="style0"/>
        <w:rPr/>
      </w:pPr>
      <w:r>
        <w:rPr>
          <w:lang w:val="en-US"/>
        </w:rPr>
        <w:t>Cheques, bank deposits</w:t>
      </w:r>
    </w:p>
    <w:p>
      <w:pPr>
        <w:pStyle w:val="style0"/>
        <w:rPr>
          <w:b/>
          <w:bCs/>
        </w:rPr>
      </w:pPr>
      <w:r>
        <w:rPr>
          <w:b/>
          <w:bCs/>
          <w:lang w:val="en-US"/>
        </w:rPr>
        <w:t>(e) Electronic / Digital Money</w:t>
      </w:r>
    </w:p>
    <w:p>
      <w:pPr>
        <w:pStyle w:val="style0"/>
        <w:rPr>
          <w:b w:val="false"/>
          <w:bCs w:val="false"/>
        </w:rPr>
      </w:pPr>
      <w:r>
        <w:rPr>
          <w:b w:val="false"/>
          <w:bCs w:val="false"/>
          <w:lang w:val="en-US"/>
        </w:rPr>
        <w:t>Modern Forms include:</w:t>
      </w:r>
    </w:p>
    <w:p>
      <w:pPr>
        <w:pStyle w:val="style0"/>
        <w:rPr/>
      </w:pPr>
      <w:r>
        <w:rPr>
          <w:lang w:val="en-US"/>
        </w:rPr>
        <w:t>Credit cards: Allow users to buy now and pay later</w:t>
      </w:r>
    </w:p>
    <w:p>
      <w:pPr>
        <w:pStyle w:val="style0"/>
        <w:rPr/>
      </w:pPr>
      <w:r>
        <w:rPr>
          <w:lang w:val="en-US"/>
        </w:rPr>
        <w:t>Value cards (stored-value cards): Preloaded cards used for payments</w:t>
      </w:r>
    </w:p>
    <w:p>
      <w:pPr>
        <w:pStyle w:val="style0"/>
        <w:rPr/>
      </w:pPr>
      <w:r>
        <w:rPr>
          <w:lang w:val="en-US"/>
        </w:rPr>
        <w:t>ICT-based payments: Internet banking, mobile banking</w:t>
      </w:r>
    </w:p>
    <w:p>
      <w:pPr>
        <w:pStyle w:val="style0"/>
        <w:rPr>
          <w:b/>
          <w:bCs/>
        </w:rPr>
      </w:pPr>
      <w:r>
        <w:rPr>
          <w:b/>
          <w:bCs/>
          <w:lang w:val="en-US"/>
        </w:rPr>
        <w:t>(f) Aided Payment Instruments (Nigeria examples)</w:t>
      </w:r>
    </w:p>
    <w:p>
      <w:pPr>
        <w:pStyle w:val="style0"/>
        <w:rPr/>
      </w:pPr>
      <w:r>
        <w:rPr>
          <w:lang w:val="en-US"/>
        </w:rPr>
        <w:t>Quickteller – Enables online payments and transfers</w:t>
      </w:r>
    </w:p>
    <w:p>
      <w:pPr>
        <w:pStyle w:val="style0"/>
        <w:rPr/>
      </w:pPr>
      <w:r>
        <w:rPr>
          <w:lang w:val="en-US"/>
        </w:rPr>
        <w:t>Paga – Mobile wallet for sending/receiving money</w:t>
      </w:r>
    </w:p>
    <w:p>
      <w:pPr>
        <w:pStyle w:val="style0"/>
        <w:rPr/>
      </w:pPr>
      <w:r>
        <w:rPr>
          <w:lang w:val="en-US"/>
        </w:rPr>
        <w:t>ATM (Automated Teller Machine): Cash withdrawal and transfers</w:t>
      </w:r>
    </w:p>
    <w:p>
      <w:pPr>
        <w:pStyle w:val="style0"/>
        <w:rPr>
          <w:lang w:val="en-US"/>
        </w:rPr>
      </w:pPr>
      <w:r>
        <w:rPr>
          <w:lang w:val="en-US"/>
        </w:rPr>
        <w:t>Cashless teller systems: Reduce physical cash handling</w:t>
      </w:r>
    </w:p>
    <w:p>
      <w:pPr>
        <w:pStyle w:val="style0"/>
        <w:rPr>
          <w:b/>
          <w:bCs/>
          <w:lang w:val="en-US"/>
        </w:rPr>
      </w:pPr>
    </w:p>
    <w:p>
      <w:pPr>
        <w:pStyle w:val="style0"/>
        <w:rPr>
          <w:b/>
          <w:bCs/>
        </w:rPr>
      </w:pPr>
      <w:r>
        <w:rPr>
          <w:b/>
          <w:bCs/>
          <w:lang w:val="en-US"/>
        </w:rPr>
        <w:t xml:space="preserve">CHARACTERISTICS OF MONEY </w:t>
      </w:r>
    </w:p>
    <w:p>
      <w:pPr>
        <w:pStyle w:val="style0"/>
        <w:rPr/>
      </w:pPr>
      <w:r>
        <w:rPr>
          <w:lang w:val="en-US"/>
        </w:rPr>
        <w:t>Good money must have the following qualities:</w:t>
      </w:r>
    </w:p>
    <w:p>
      <w:pPr>
        <w:pStyle w:val="style179"/>
        <w:numPr>
          <w:ilvl w:val="0"/>
          <w:numId w:val="14"/>
        </w:numPr>
        <w:rPr/>
      </w:pPr>
      <w:r>
        <w:rPr>
          <w:lang w:val="en-US"/>
        </w:rPr>
        <w:t>Acceptability: Widely accepted by people</w:t>
      </w:r>
    </w:p>
    <w:p>
      <w:pPr>
        <w:pStyle w:val="style179"/>
        <w:numPr>
          <w:ilvl w:val="0"/>
          <w:numId w:val="14"/>
        </w:numPr>
        <w:rPr/>
      </w:pPr>
      <w:r>
        <w:rPr>
          <w:lang w:val="en-US"/>
        </w:rPr>
        <w:t>Durability: Lasts long without damage</w:t>
      </w:r>
    </w:p>
    <w:p>
      <w:pPr>
        <w:pStyle w:val="style179"/>
        <w:numPr>
          <w:ilvl w:val="0"/>
          <w:numId w:val="14"/>
        </w:numPr>
        <w:rPr/>
      </w:pPr>
      <w:r>
        <w:rPr>
          <w:lang w:val="en-US"/>
        </w:rPr>
        <w:t>Portability: Easy to carry</w:t>
      </w:r>
    </w:p>
    <w:p>
      <w:pPr>
        <w:pStyle w:val="style179"/>
        <w:numPr>
          <w:ilvl w:val="0"/>
          <w:numId w:val="14"/>
        </w:numPr>
        <w:rPr/>
      </w:pPr>
      <w:r>
        <w:rPr>
          <w:lang w:val="en-US"/>
        </w:rPr>
        <w:t>Divisibility: Can be divided into smaller units</w:t>
      </w:r>
    </w:p>
    <w:p>
      <w:pPr>
        <w:pStyle w:val="style179"/>
        <w:numPr>
          <w:ilvl w:val="0"/>
          <w:numId w:val="14"/>
        </w:numPr>
        <w:rPr/>
      </w:pPr>
      <w:r>
        <w:rPr>
          <w:lang w:val="en-US"/>
        </w:rPr>
        <w:t>Uniformity: Same units are identical</w:t>
      </w:r>
    </w:p>
    <w:p>
      <w:pPr>
        <w:pStyle w:val="style179"/>
        <w:numPr>
          <w:ilvl w:val="0"/>
          <w:numId w:val="14"/>
        </w:numPr>
        <w:rPr/>
      </w:pPr>
      <w:r>
        <w:rPr>
          <w:lang w:val="en-US"/>
        </w:rPr>
        <w:t>Stability of value: Value does not fluctuate wildly</w:t>
      </w:r>
    </w:p>
    <w:p>
      <w:pPr>
        <w:pStyle w:val="style179"/>
        <w:numPr>
          <w:ilvl w:val="0"/>
          <w:numId w:val="14"/>
        </w:numPr>
        <w:rPr>
          <w:lang w:val="en-US"/>
        </w:rPr>
      </w:pPr>
      <w:r>
        <w:rPr>
          <w:lang w:val="en-US"/>
        </w:rPr>
        <w:t>Recognizability: Easy to identify and verify</w:t>
      </w:r>
    </w:p>
    <w:p>
      <w:pPr>
        <w:pStyle w:val="style0"/>
        <w:rPr/>
      </w:pPr>
      <w:r>
        <w:rPr>
          <w:b/>
          <w:bCs/>
          <w:lang w:val="en-US"/>
        </w:rPr>
        <w:t>FUNCTIONS OF MONEY</w:t>
      </w:r>
      <w:r>
        <w:rPr>
          <w:lang w:val="en-US"/>
        </w:rPr>
        <w:t xml:space="preserve"> </w:t>
      </w:r>
    </w:p>
    <w:p>
      <w:pPr>
        <w:pStyle w:val="style0"/>
        <w:rPr/>
      </w:pPr>
      <w:r>
        <w:rPr>
          <w:lang w:val="en-US"/>
        </w:rPr>
        <w:t>Primary Functions</w:t>
      </w:r>
    </w:p>
    <w:p>
      <w:pPr>
        <w:pStyle w:val="style179"/>
        <w:numPr>
          <w:ilvl w:val="0"/>
          <w:numId w:val="15"/>
        </w:numPr>
        <w:rPr/>
      </w:pPr>
      <w:r>
        <w:rPr>
          <w:lang w:val="en-US"/>
        </w:rPr>
        <w:t>Medium of exchange: Used to buy and sell goods/services</w:t>
      </w:r>
    </w:p>
    <w:p>
      <w:pPr>
        <w:pStyle w:val="style179"/>
        <w:numPr>
          <w:ilvl w:val="0"/>
          <w:numId w:val="15"/>
        </w:numPr>
        <w:rPr/>
      </w:pPr>
      <w:r>
        <w:rPr>
          <w:lang w:val="en-US"/>
        </w:rPr>
        <w:t>Unit of account: Measures value of goods</w:t>
      </w:r>
    </w:p>
    <w:p>
      <w:pPr>
        <w:pStyle w:val="style0"/>
        <w:rPr/>
      </w:pPr>
      <w:r>
        <w:rPr>
          <w:lang w:val="en-US"/>
        </w:rPr>
        <w:t>Secondary Functions</w:t>
      </w:r>
    </w:p>
    <w:p>
      <w:pPr>
        <w:pStyle w:val="style179"/>
        <w:numPr>
          <w:ilvl w:val="0"/>
          <w:numId w:val="17"/>
        </w:numPr>
        <w:rPr/>
      </w:pPr>
      <w:r>
        <w:rPr>
          <w:lang w:val="en-US"/>
        </w:rPr>
        <w:t>Store of value: Keeps value over time</w:t>
      </w:r>
    </w:p>
    <w:p>
      <w:pPr>
        <w:pStyle w:val="style179"/>
        <w:numPr>
          <w:ilvl w:val="0"/>
          <w:numId w:val="17"/>
        </w:numPr>
        <w:rPr/>
      </w:pPr>
      <w:r>
        <w:rPr>
          <w:lang w:val="en-US"/>
        </w:rPr>
        <w:t>Standard of deferred payment: Used for future payments (credit transactions)</w:t>
      </w:r>
    </w:p>
    <w:p>
      <w:pPr>
        <w:pStyle w:val="style0"/>
        <w:rPr/>
      </w:pPr>
      <w:r>
        <w:rPr>
          <w:lang w:val="en-US"/>
        </w:rPr>
        <w:t>Contingent (Other) Functions</w:t>
      </w:r>
    </w:p>
    <w:p>
      <w:pPr>
        <w:pStyle w:val="style179"/>
        <w:numPr>
          <w:ilvl w:val="0"/>
          <w:numId w:val="16"/>
        </w:numPr>
        <w:rPr/>
      </w:pPr>
      <w:r>
        <w:rPr>
          <w:lang w:val="en-US"/>
        </w:rPr>
        <w:t>Transfer of value: Enables movement of wealth</w:t>
      </w:r>
    </w:p>
    <w:p>
      <w:pPr>
        <w:pStyle w:val="style179"/>
        <w:numPr>
          <w:ilvl w:val="0"/>
          <w:numId w:val="16"/>
        </w:numPr>
        <w:rPr/>
      </w:pPr>
      <w:r>
        <w:rPr>
          <w:lang w:val="en-US"/>
        </w:rPr>
        <w:t>Basis of credit: Facilitates borrowing and lending</w:t>
      </w:r>
    </w:p>
    <w:p>
      <w:pPr>
        <w:pStyle w:val="style179"/>
        <w:numPr>
          <w:ilvl w:val="0"/>
          <w:numId w:val="16"/>
        </w:numPr>
        <w:rPr/>
      </w:pPr>
      <w:r>
        <w:rPr>
          <w:lang w:val="en-US"/>
        </w:rPr>
        <w:t>Measure of wealth: Helps compare economic value</w:t>
      </w: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b/>
          <w:bCs/>
        </w:rPr>
      </w:pPr>
      <w:r>
        <w:rPr>
          <w:b/>
          <w:bCs/>
          <w:lang w:val="en-US"/>
        </w:rPr>
        <w:t>WEEK 4</w:t>
      </w:r>
    </w:p>
    <w:p>
      <w:pPr>
        <w:pStyle w:val="style0"/>
        <w:numPr>
          <w:ilvl w:val="0"/>
          <w:numId w:val="0"/>
        </w:numPr>
        <w:rPr/>
      </w:pPr>
      <w:r>
        <w:rPr>
          <w:b/>
          <w:bCs/>
          <w:lang w:val="en-US"/>
        </w:rPr>
        <w:t>FINANCIAL INSTITUTIONS</w:t>
      </w:r>
      <w:r>
        <w:rPr>
          <w:lang w:val="en-US"/>
        </w:rPr>
        <w:t xml:space="preserve"> </w:t>
      </w:r>
    </w:p>
    <w:p>
      <w:pPr>
        <w:pStyle w:val="style0"/>
        <w:numPr>
          <w:ilvl w:val="0"/>
          <w:numId w:val="0"/>
        </w:numPr>
        <w:rPr/>
      </w:pPr>
      <w:r>
        <w:rPr>
          <w:lang w:val="en-US"/>
        </w:rPr>
        <w:t>Financial institutions are organizations that provide financial services such as saving, lending, investing, and transferring money.</w:t>
      </w:r>
    </w:p>
    <w:p>
      <w:pPr>
        <w:pStyle w:val="style0"/>
        <w:numPr>
          <w:ilvl w:val="0"/>
          <w:numId w:val="0"/>
        </w:numPr>
        <w:rPr/>
      </w:pPr>
      <w:r>
        <w:rPr>
          <w:lang w:val="en-US"/>
        </w:rPr>
        <w:t>They are intermediaries that channel funds from surplus units (savers) to deficit units (borrowers).</w:t>
      </w:r>
    </w:p>
    <w:p>
      <w:pPr>
        <w:pStyle w:val="style0"/>
        <w:numPr>
          <w:ilvl w:val="0"/>
          <w:numId w:val="0"/>
        </w:numPr>
        <w:rPr/>
      </w:pPr>
      <w:r>
        <w:rPr>
          <w:lang w:val="en-US"/>
        </w:rPr>
        <w:t>Financial institutions are establishments that facilitate financial transactions and support economic activities through the provision of credit and financial services.</w:t>
      </w:r>
    </w:p>
    <w:p>
      <w:pPr>
        <w:pStyle w:val="style0"/>
        <w:numPr>
          <w:ilvl w:val="0"/>
          <w:numId w:val="0"/>
        </w:numPr>
        <w:rPr/>
      </w:pPr>
      <w:r>
        <w:rPr>
          <w:lang w:val="en-US"/>
        </w:rPr>
        <w:t>In simple terms, they are organizations that manage money in an economy.</w:t>
      </w:r>
    </w:p>
    <w:p>
      <w:pPr>
        <w:pStyle w:val="style0"/>
        <w:numPr>
          <w:ilvl w:val="0"/>
          <w:numId w:val="0"/>
        </w:numPr>
        <w:rPr>
          <w:b/>
          <w:bCs/>
        </w:rPr>
      </w:pPr>
      <w:r>
        <w:rPr>
          <w:b/>
          <w:bCs/>
          <w:lang w:val="en-US"/>
        </w:rPr>
        <w:t xml:space="preserve">TYPES OF FINANCIAL INSTITUTIONS </w:t>
      </w:r>
    </w:p>
    <w:p>
      <w:pPr>
        <w:pStyle w:val="style0"/>
        <w:numPr>
          <w:ilvl w:val="0"/>
          <w:numId w:val="0"/>
        </w:numPr>
        <w:rPr/>
      </w:pPr>
      <w:r>
        <w:rPr>
          <w:lang w:val="en-US"/>
        </w:rPr>
        <w:t>Financial institutions are broadly divided into Banking Financial Institutions and Non-Banking Financial Institutions (NBFIs).</w:t>
      </w:r>
    </w:p>
    <w:p>
      <w:pPr>
        <w:pStyle w:val="style0"/>
        <w:numPr>
          <w:ilvl w:val="0"/>
          <w:numId w:val="0"/>
        </w:numPr>
        <w:rPr>
          <w:b/>
          <w:bCs/>
        </w:rPr>
      </w:pPr>
      <w:r>
        <w:rPr>
          <w:b/>
          <w:bCs/>
          <w:lang w:val="en-US"/>
        </w:rPr>
        <w:t xml:space="preserve">A. BANKING FINANCIAL INSTITUTIONS </w:t>
      </w:r>
    </w:p>
    <w:p>
      <w:pPr>
        <w:pStyle w:val="style0"/>
        <w:numPr>
          <w:ilvl w:val="0"/>
          <w:numId w:val="0"/>
        </w:numPr>
        <w:rPr/>
      </w:pPr>
      <w:r>
        <w:rPr>
          <w:lang w:val="en-US"/>
        </w:rPr>
        <w:t>These are institutions that accept deposits, give loans, and create credit.</w:t>
      </w:r>
    </w:p>
    <w:p>
      <w:pPr>
        <w:pStyle w:val="style0"/>
        <w:numPr>
          <w:ilvl w:val="0"/>
          <w:numId w:val="0"/>
        </w:numPr>
        <w:rPr/>
      </w:pPr>
      <w:r>
        <w:rPr>
          <w:b/>
          <w:bCs/>
          <w:lang w:val="en-US"/>
        </w:rPr>
        <w:t>1. Central Bank:</w:t>
      </w:r>
      <w:r>
        <w:rPr>
          <w:lang w:val="en-US"/>
        </w:rPr>
        <w:t xml:space="preserve"> The apex bank that controls and regulates the entire banking system.</w:t>
      </w:r>
    </w:p>
    <w:p>
      <w:pPr>
        <w:pStyle w:val="style0"/>
        <w:numPr>
          <w:ilvl w:val="0"/>
          <w:numId w:val="0"/>
        </w:numPr>
        <w:rPr/>
      </w:pPr>
      <w:r>
        <w:rPr>
          <w:lang w:val="en-US"/>
        </w:rPr>
        <w:t>Example: Central Bank of Nigeria (CBN)</w:t>
      </w:r>
    </w:p>
    <w:p>
      <w:pPr>
        <w:pStyle w:val="style0"/>
        <w:numPr>
          <w:ilvl w:val="0"/>
          <w:numId w:val="0"/>
        </w:numPr>
        <w:rPr>
          <w:b/>
          <w:bCs/>
        </w:rPr>
      </w:pPr>
      <w:r>
        <w:rPr>
          <w:b/>
          <w:bCs/>
          <w:lang w:val="en-US"/>
        </w:rPr>
        <w:t xml:space="preserve">ROLE </w:t>
      </w:r>
    </w:p>
    <w:p>
      <w:pPr>
        <w:pStyle w:val="style179"/>
        <w:numPr>
          <w:ilvl w:val="0"/>
          <w:numId w:val="18"/>
        </w:numPr>
        <w:rPr/>
      </w:pPr>
      <w:r>
        <w:rPr>
          <w:lang w:val="en-US"/>
        </w:rPr>
        <w:t>Issues currency</w:t>
      </w:r>
    </w:p>
    <w:p>
      <w:pPr>
        <w:pStyle w:val="style179"/>
        <w:numPr>
          <w:ilvl w:val="0"/>
          <w:numId w:val="18"/>
        </w:numPr>
        <w:rPr/>
      </w:pPr>
      <w:r>
        <w:rPr>
          <w:lang w:val="en-US"/>
        </w:rPr>
        <w:t>Controls money supply</w:t>
      </w:r>
    </w:p>
    <w:p>
      <w:pPr>
        <w:pStyle w:val="style179"/>
        <w:numPr>
          <w:ilvl w:val="0"/>
          <w:numId w:val="18"/>
        </w:numPr>
        <w:rPr/>
      </w:pPr>
      <w:r>
        <w:rPr>
          <w:lang w:val="en-US"/>
        </w:rPr>
        <w:t>Regulates commercial banks</w:t>
      </w:r>
    </w:p>
    <w:p>
      <w:pPr>
        <w:pStyle w:val="style0"/>
        <w:numPr>
          <w:ilvl w:val="0"/>
          <w:numId w:val="0"/>
        </w:numPr>
        <w:rPr/>
      </w:pPr>
      <w:r>
        <w:rPr>
          <w:b/>
          <w:bCs/>
          <w:lang w:val="en-US"/>
        </w:rPr>
        <w:t xml:space="preserve">2. Commercial Banks: </w:t>
      </w:r>
      <w:r>
        <w:rPr>
          <w:lang w:val="en-US"/>
        </w:rPr>
        <w:t>Banks that accept deposits and provide loans to individuals and businesses.</w:t>
      </w:r>
    </w:p>
    <w:p>
      <w:pPr>
        <w:pStyle w:val="style0"/>
        <w:numPr>
          <w:ilvl w:val="0"/>
          <w:numId w:val="0"/>
        </w:numPr>
        <w:rPr/>
      </w:pPr>
      <w:r>
        <w:rPr>
          <w:lang w:val="en-US"/>
        </w:rPr>
        <w:t>Examples: Access Bank, GTBank, Zenith Bank</w:t>
      </w:r>
    </w:p>
    <w:p>
      <w:pPr>
        <w:pStyle w:val="style0"/>
        <w:numPr>
          <w:ilvl w:val="0"/>
          <w:numId w:val="0"/>
        </w:numPr>
        <w:rPr/>
      </w:pPr>
      <w:r>
        <w:rPr>
          <w:b/>
          <w:bCs/>
          <w:lang w:val="en-US"/>
        </w:rPr>
        <w:t>3. Merchant Banks</w:t>
      </w:r>
      <w:r>
        <w:rPr>
          <w:lang w:val="en-US"/>
        </w:rPr>
        <w:t>: Banks that provide financial services to large corporations, especially investment and advisory services.</w:t>
      </w:r>
    </w:p>
    <w:p>
      <w:pPr>
        <w:pStyle w:val="style0"/>
        <w:numPr>
          <w:ilvl w:val="0"/>
          <w:numId w:val="0"/>
        </w:numPr>
        <w:rPr/>
      </w:pPr>
      <w:r>
        <w:rPr>
          <w:lang w:val="en-US"/>
        </w:rPr>
        <w:t>Examples: Investment banking firms</w:t>
      </w:r>
    </w:p>
    <w:p>
      <w:pPr>
        <w:pStyle w:val="style0"/>
        <w:numPr>
          <w:ilvl w:val="0"/>
          <w:numId w:val="0"/>
        </w:numPr>
        <w:rPr>
          <w:b/>
          <w:bCs/>
        </w:rPr>
      </w:pPr>
      <w:r>
        <w:rPr>
          <w:b/>
          <w:bCs/>
          <w:lang w:val="en-US"/>
        </w:rPr>
        <w:t xml:space="preserve">FUNCTIONS </w:t>
      </w:r>
    </w:p>
    <w:p>
      <w:pPr>
        <w:pStyle w:val="style179"/>
        <w:numPr>
          <w:ilvl w:val="0"/>
          <w:numId w:val="19"/>
        </w:numPr>
        <w:rPr/>
      </w:pPr>
      <w:r>
        <w:rPr>
          <w:lang w:val="en-US"/>
        </w:rPr>
        <w:t>Corporate financing</w:t>
      </w:r>
    </w:p>
    <w:p>
      <w:pPr>
        <w:pStyle w:val="style179"/>
        <w:numPr>
          <w:ilvl w:val="0"/>
          <w:numId w:val="19"/>
        </w:numPr>
        <w:rPr/>
      </w:pPr>
      <w:r>
        <w:rPr>
          <w:lang w:val="en-US"/>
        </w:rPr>
        <w:t>Issuing securities</w:t>
      </w:r>
    </w:p>
    <w:p>
      <w:pPr>
        <w:pStyle w:val="style179"/>
        <w:numPr>
          <w:ilvl w:val="0"/>
          <w:numId w:val="19"/>
        </w:numPr>
        <w:rPr/>
      </w:pPr>
      <w:r>
        <w:rPr>
          <w:lang w:val="en-US"/>
        </w:rPr>
        <w:t>Business advisory services</w:t>
      </w:r>
    </w:p>
    <w:p>
      <w:pPr>
        <w:pStyle w:val="style0"/>
        <w:numPr>
          <w:ilvl w:val="0"/>
          <w:numId w:val="0"/>
        </w:numPr>
        <w:rPr/>
      </w:pPr>
      <w:r>
        <w:rPr>
          <w:b/>
          <w:bCs/>
          <w:lang w:val="en-US"/>
        </w:rPr>
        <w:t xml:space="preserve">4. Microfinance Banks: </w:t>
      </w:r>
      <w:r>
        <w:rPr>
          <w:lang w:val="en-US"/>
        </w:rPr>
        <w:t>Banks that provide small loans to low-income earners and small businesses.</w:t>
      </w:r>
    </w:p>
    <w:p>
      <w:pPr>
        <w:pStyle w:val="style0"/>
        <w:numPr>
          <w:ilvl w:val="0"/>
          <w:numId w:val="0"/>
        </w:numPr>
        <w:rPr/>
      </w:pPr>
      <w:r>
        <w:rPr>
          <w:lang w:val="en-US"/>
        </w:rPr>
        <w:t>Examples: LAPO Microfinance Bank</w:t>
      </w:r>
    </w:p>
    <w:p>
      <w:pPr>
        <w:pStyle w:val="style0"/>
        <w:numPr>
          <w:ilvl w:val="0"/>
          <w:numId w:val="0"/>
        </w:numPr>
        <w:rPr>
          <w:b/>
          <w:bCs/>
        </w:rPr>
      </w:pPr>
      <w:r>
        <w:rPr>
          <w:b/>
          <w:bCs/>
          <w:lang w:val="en-US"/>
        </w:rPr>
        <w:t xml:space="preserve">FUNCTIONS </w:t>
      </w:r>
    </w:p>
    <w:p>
      <w:pPr>
        <w:pStyle w:val="style179"/>
        <w:numPr>
          <w:ilvl w:val="0"/>
          <w:numId w:val="20"/>
        </w:numPr>
        <w:rPr/>
      </w:pPr>
      <w:r>
        <w:rPr>
          <w:lang w:val="en-US"/>
        </w:rPr>
        <w:t>Small loans</w:t>
      </w:r>
    </w:p>
    <w:p>
      <w:pPr>
        <w:pStyle w:val="style179"/>
        <w:numPr>
          <w:ilvl w:val="0"/>
          <w:numId w:val="20"/>
        </w:numPr>
        <w:rPr/>
      </w:pPr>
      <w:r>
        <w:rPr>
          <w:lang w:val="en-US"/>
        </w:rPr>
        <w:t>Savings services</w:t>
      </w:r>
    </w:p>
    <w:p>
      <w:pPr>
        <w:pStyle w:val="style179"/>
        <w:numPr>
          <w:ilvl w:val="0"/>
          <w:numId w:val="20"/>
        </w:numPr>
        <w:rPr/>
      </w:pPr>
      <w:r>
        <w:rPr>
          <w:lang w:val="en-US"/>
        </w:rPr>
        <w:t>Support for small businesses</w:t>
      </w:r>
    </w:p>
    <w:p>
      <w:pPr>
        <w:pStyle w:val="style0"/>
        <w:numPr>
          <w:ilvl w:val="0"/>
          <w:numId w:val="0"/>
        </w:numPr>
        <w:rPr>
          <w:b/>
          <w:bCs/>
        </w:rPr>
      </w:pPr>
      <w:r>
        <w:rPr>
          <w:b/>
          <w:bCs/>
          <w:lang w:val="en-US"/>
        </w:rPr>
        <w:t>B. NON-BANKING FINANCIAL INSTITUTIONS (NBFIs)</w:t>
      </w:r>
    </w:p>
    <w:p>
      <w:pPr>
        <w:pStyle w:val="style0"/>
        <w:numPr>
          <w:ilvl w:val="0"/>
          <w:numId w:val="0"/>
        </w:numPr>
        <w:rPr/>
      </w:pPr>
      <w:r>
        <w:rPr>
          <w:lang w:val="en-US"/>
        </w:rPr>
        <w:t>These are institutions that do not accept deposits like banks but provide financial services such as loans, insurance, and investment support.</w:t>
      </w:r>
    </w:p>
    <w:p>
      <w:pPr>
        <w:pStyle w:val="style0"/>
        <w:numPr>
          <w:ilvl w:val="0"/>
          <w:numId w:val="0"/>
        </w:numPr>
        <w:rPr/>
      </w:pPr>
      <w:r>
        <w:rPr>
          <w:b/>
          <w:bCs/>
          <w:lang w:val="en-US"/>
        </w:rPr>
        <w:t xml:space="preserve">1. Insurance Companies: </w:t>
      </w:r>
      <w:r>
        <w:rPr>
          <w:lang w:val="en-US"/>
        </w:rPr>
        <w:t>Institutions that provide financial protection against risks.</w:t>
      </w:r>
    </w:p>
    <w:p>
      <w:pPr>
        <w:pStyle w:val="style0"/>
        <w:numPr>
          <w:ilvl w:val="0"/>
          <w:numId w:val="0"/>
        </w:numPr>
        <w:rPr/>
      </w:pPr>
      <w:r>
        <w:rPr>
          <w:lang w:val="en-US"/>
        </w:rPr>
        <w:t>Examples: AIICO Insurance, AXA Mansard</w:t>
      </w:r>
    </w:p>
    <w:p>
      <w:pPr>
        <w:pStyle w:val="style0"/>
        <w:numPr>
          <w:ilvl w:val="0"/>
          <w:numId w:val="0"/>
        </w:numPr>
        <w:rPr>
          <w:b/>
          <w:bCs/>
        </w:rPr>
      </w:pPr>
      <w:r>
        <w:rPr>
          <w:b/>
          <w:bCs/>
          <w:lang w:val="en-US"/>
        </w:rPr>
        <w:t xml:space="preserve">FUNCTIONS </w:t>
      </w:r>
    </w:p>
    <w:p>
      <w:pPr>
        <w:pStyle w:val="style179"/>
        <w:numPr>
          <w:ilvl w:val="0"/>
          <w:numId w:val="21"/>
        </w:numPr>
        <w:rPr/>
      </w:pPr>
      <w:r>
        <w:rPr>
          <w:lang w:val="en-US"/>
        </w:rPr>
        <w:t>Life insurance</w:t>
      </w:r>
    </w:p>
    <w:p>
      <w:pPr>
        <w:pStyle w:val="style179"/>
        <w:numPr>
          <w:ilvl w:val="0"/>
          <w:numId w:val="21"/>
        </w:numPr>
        <w:rPr/>
      </w:pPr>
      <w:r>
        <w:rPr>
          <w:lang w:val="en-US"/>
        </w:rPr>
        <w:t>Property insurance</w:t>
      </w:r>
    </w:p>
    <w:p>
      <w:pPr>
        <w:pStyle w:val="style179"/>
        <w:numPr>
          <w:ilvl w:val="0"/>
          <w:numId w:val="21"/>
        </w:numPr>
        <w:rPr/>
      </w:pPr>
      <w:r>
        <w:rPr>
          <w:lang w:val="en-US"/>
        </w:rPr>
        <w:t>Risk protection</w:t>
      </w:r>
    </w:p>
    <w:p>
      <w:pPr>
        <w:pStyle w:val="style0"/>
        <w:numPr>
          <w:ilvl w:val="0"/>
          <w:numId w:val="0"/>
        </w:numPr>
        <w:rPr/>
      </w:pPr>
      <w:r>
        <w:rPr>
          <w:b/>
          <w:bCs/>
          <w:lang w:val="en-US"/>
        </w:rPr>
        <w:t>2. Pension Funds:</w:t>
      </w:r>
      <w:r>
        <w:rPr>
          <w:lang w:val="en-US"/>
        </w:rPr>
        <w:t xml:space="preserve"> Institutions that manage retirement savings for workers.</w:t>
      </w:r>
    </w:p>
    <w:p>
      <w:pPr>
        <w:pStyle w:val="style0"/>
        <w:numPr>
          <w:ilvl w:val="0"/>
          <w:numId w:val="0"/>
        </w:numPr>
        <w:rPr/>
      </w:pPr>
      <w:r>
        <w:rPr>
          <w:lang w:val="en-US"/>
        </w:rPr>
        <w:t>Examples: Pension fund administrators (PFAs)</w:t>
      </w:r>
    </w:p>
    <w:p>
      <w:pPr>
        <w:pStyle w:val="style0"/>
        <w:numPr>
          <w:ilvl w:val="0"/>
          <w:numId w:val="0"/>
        </w:numPr>
        <w:rPr>
          <w:b/>
          <w:bCs/>
        </w:rPr>
      </w:pPr>
      <w:r>
        <w:rPr>
          <w:b/>
          <w:bCs/>
          <w:lang w:val="en-US"/>
        </w:rPr>
        <w:t xml:space="preserve">FUNCTIONS </w:t>
      </w:r>
    </w:p>
    <w:p>
      <w:pPr>
        <w:pStyle w:val="style179"/>
        <w:numPr>
          <w:ilvl w:val="0"/>
          <w:numId w:val="22"/>
        </w:numPr>
        <w:rPr/>
      </w:pPr>
      <w:r>
        <w:rPr>
          <w:lang w:val="en-US"/>
        </w:rPr>
        <w:t>Retirement savings management</w:t>
      </w:r>
    </w:p>
    <w:p>
      <w:pPr>
        <w:pStyle w:val="style179"/>
        <w:numPr>
          <w:ilvl w:val="0"/>
          <w:numId w:val="22"/>
        </w:numPr>
        <w:rPr/>
      </w:pPr>
      <w:r>
        <w:rPr>
          <w:lang w:val="en-US"/>
        </w:rPr>
        <w:t>Investment of pension funds</w:t>
      </w:r>
    </w:p>
    <w:p>
      <w:pPr>
        <w:pStyle w:val="style0"/>
        <w:numPr>
          <w:ilvl w:val="0"/>
          <w:numId w:val="0"/>
        </w:numPr>
        <w:rPr/>
      </w:pPr>
      <w:r>
        <w:rPr>
          <w:b/>
          <w:bCs/>
          <w:lang w:val="en-US"/>
        </w:rPr>
        <w:t xml:space="preserve">3. Finance Houses: </w:t>
      </w:r>
      <w:r>
        <w:rPr>
          <w:lang w:val="en-US"/>
        </w:rPr>
        <w:t>Institutions that provide credit facilities for purchasing goods and services.</w:t>
      </w:r>
    </w:p>
    <w:p>
      <w:pPr>
        <w:pStyle w:val="style0"/>
        <w:numPr>
          <w:ilvl w:val="0"/>
          <w:numId w:val="0"/>
        </w:numPr>
        <w:rPr/>
      </w:pPr>
      <w:r>
        <w:rPr>
          <w:lang w:val="en-US"/>
        </w:rPr>
        <w:t>Examples: Hire purchase companies</w:t>
      </w:r>
    </w:p>
    <w:p>
      <w:pPr>
        <w:pStyle w:val="style0"/>
        <w:numPr>
          <w:ilvl w:val="0"/>
          <w:numId w:val="0"/>
        </w:numPr>
        <w:rPr>
          <w:lang w:val="en-US"/>
        </w:rPr>
      </w:pPr>
    </w:p>
    <w:p>
      <w:pPr>
        <w:pStyle w:val="style0"/>
        <w:numPr>
          <w:ilvl w:val="0"/>
          <w:numId w:val="0"/>
        </w:numPr>
        <w:rPr>
          <w:b/>
          <w:bCs/>
        </w:rPr>
      </w:pPr>
      <w:r>
        <w:rPr>
          <w:b/>
          <w:bCs/>
          <w:lang w:val="en-US"/>
        </w:rPr>
        <w:t xml:space="preserve">FUNCTIONS </w:t>
      </w:r>
    </w:p>
    <w:p>
      <w:pPr>
        <w:pStyle w:val="style179"/>
        <w:numPr>
          <w:ilvl w:val="0"/>
          <w:numId w:val="23"/>
        </w:numPr>
        <w:rPr/>
      </w:pPr>
      <w:r>
        <w:rPr>
          <w:lang w:val="en-US"/>
        </w:rPr>
        <w:t>Consumer loans</w:t>
      </w:r>
    </w:p>
    <w:p>
      <w:pPr>
        <w:pStyle w:val="style179"/>
        <w:numPr>
          <w:ilvl w:val="0"/>
          <w:numId w:val="23"/>
        </w:numPr>
        <w:rPr/>
      </w:pPr>
      <w:r>
        <w:rPr>
          <w:lang w:val="en-US"/>
        </w:rPr>
        <w:t>Leasing services</w:t>
      </w:r>
    </w:p>
    <w:p>
      <w:pPr>
        <w:pStyle w:val="style0"/>
        <w:numPr>
          <w:ilvl w:val="0"/>
          <w:numId w:val="0"/>
        </w:numPr>
        <w:rPr/>
      </w:pPr>
      <w:r>
        <w:rPr>
          <w:b/>
          <w:bCs/>
          <w:lang w:val="en-US"/>
        </w:rPr>
        <w:t xml:space="preserve">4. Development Bank: </w:t>
      </w:r>
      <w:r>
        <w:rPr>
          <w:lang w:val="en-US"/>
        </w:rPr>
        <w:t>Institutions that provide long-term funding for economic development projects.</w:t>
      </w:r>
    </w:p>
    <w:p>
      <w:pPr>
        <w:pStyle w:val="style0"/>
        <w:numPr>
          <w:ilvl w:val="0"/>
          <w:numId w:val="0"/>
        </w:numPr>
        <w:rPr/>
      </w:pPr>
      <w:r>
        <w:rPr>
          <w:lang w:val="en-US"/>
        </w:rPr>
        <w:t>Examples: Bank of Industry (BOI), African Development Bank (AfDB)</w:t>
      </w:r>
    </w:p>
    <w:p>
      <w:pPr>
        <w:pStyle w:val="style0"/>
        <w:numPr>
          <w:ilvl w:val="0"/>
          <w:numId w:val="0"/>
        </w:numPr>
        <w:rPr>
          <w:b/>
          <w:bCs/>
        </w:rPr>
      </w:pPr>
      <w:r>
        <w:rPr>
          <w:b/>
          <w:bCs/>
          <w:lang w:val="en-US"/>
        </w:rPr>
        <w:t xml:space="preserve">FUNCTIONS </w:t>
      </w:r>
    </w:p>
    <w:p>
      <w:pPr>
        <w:pStyle w:val="style179"/>
        <w:numPr>
          <w:ilvl w:val="0"/>
          <w:numId w:val="24"/>
        </w:numPr>
        <w:rPr/>
      </w:pPr>
      <w:r>
        <w:rPr>
          <w:lang w:val="en-US"/>
        </w:rPr>
        <w:t>Industrial financing</w:t>
      </w:r>
    </w:p>
    <w:p>
      <w:pPr>
        <w:pStyle w:val="style179"/>
        <w:numPr>
          <w:ilvl w:val="0"/>
          <w:numId w:val="24"/>
        </w:numPr>
        <w:rPr/>
      </w:pPr>
      <w:r>
        <w:rPr>
          <w:lang w:val="en-US"/>
        </w:rPr>
        <w:t>Agricultural funding</w:t>
      </w:r>
    </w:p>
    <w:p>
      <w:pPr>
        <w:pStyle w:val="style179"/>
        <w:numPr>
          <w:ilvl w:val="0"/>
          <w:numId w:val="24"/>
        </w:numPr>
        <w:rPr/>
      </w:pPr>
      <w:r>
        <w:rPr>
          <w:lang w:val="en-US"/>
        </w:rPr>
        <w:t>Infrastructure development</w:t>
      </w:r>
    </w:p>
    <w:p>
      <w:pPr>
        <w:pStyle w:val="style0"/>
        <w:numPr>
          <w:ilvl w:val="0"/>
          <w:numId w:val="0"/>
        </w:numPr>
        <w:rPr/>
      </w:pPr>
      <w:r>
        <w:rPr>
          <w:b/>
          <w:bCs/>
          <w:lang w:val="en-US"/>
        </w:rPr>
        <w:t xml:space="preserve">5. Mortgage Institutions: </w:t>
      </w:r>
      <w:r>
        <w:rPr>
          <w:lang w:val="en-US"/>
        </w:rPr>
        <w:t>Institutions that provide loans for housing and property development.</w:t>
      </w:r>
    </w:p>
    <w:p>
      <w:pPr>
        <w:pStyle w:val="style0"/>
        <w:numPr>
          <w:ilvl w:val="0"/>
          <w:numId w:val="0"/>
        </w:numPr>
        <w:rPr>
          <w:b w:val="false"/>
          <w:bCs w:val="false"/>
        </w:rPr>
      </w:pPr>
      <w:r>
        <w:rPr>
          <w:b w:val="false"/>
          <w:bCs w:val="false"/>
          <w:lang w:val="en-US"/>
        </w:rPr>
        <w:t>Examples: Federal Mortgage Bank of Nigeria (FMBN)</w:t>
      </w:r>
    </w:p>
    <w:p>
      <w:pPr>
        <w:pStyle w:val="style0"/>
        <w:numPr>
          <w:ilvl w:val="0"/>
          <w:numId w:val="0"/>
        </w:numPr>
        <w:rPr>
          <w:b/>
          <w:bCs/>
        </w:rPr>
      </w:pPr>
      <w:r>
        <w:rPr>
          <w:b/>
          <w:bCs/>
          <w:lang w:val="en-US"/>
        </w:rPr>
        <w:t xml:space="preserve">FUNCTIONS </w:t>
      </w:r>
    </w:p>
    <w:p>
      <w:pPr>
        <w:pStyle w:val="style179"/>
        <w:numPr>
          <w:ilvl w:val="0"/>
          <w:numId w:val="25"/>
        </w:numPr>
        <w:rPr/>
      </w:pPr>
      <w:r>
        <w:rPr>
          <w:lang w:val="en-US"/>
        </w:rPr>
        <w:t>Housing loans</w:t>
      </w:r>
    </w:p>
    <w:p>
      <w:pPr>
        <w:pStyle w:val="style179"/>
        <w:numPr>
          <w:ilvl w:val="0"/>
          <w:numId w:val="25"/>
        </w:numPr>
        <w:rPr/>
      </w:pPr>
      <w:r>
        <w:rPr>
          <w:lang w:val="en-US"/>
        </w:rPr>
        <w:t>Real estate financing</w:t>
      </w:r>
    </w:p>
    <w:p>
      <w:pPr>
        <w:pStyle w:val="style0"/>
        <w:numPr>
          <w:ilvl w:val="0"/>
          <w:numId w:val="0"/>
        </w:numPr>
        <w:rPr>
          <w:lang w:val="en-US"/>
        </w:rPr>
      </w:pPr>
    </w:p>
    <w:p>
      <w:pPr>
        <w:pStyle w:val="style0"/>
        <w:numPr>
          <w:ilvl w:val="0"/>
          <w:numId w:val="0"/>
        </w:numPr>
        <w:rPr>
          <w:b/>
          <w:bCs/>
          <w:lang w:val="en-US"/>
        </w:rPr>
      </w:pPr>
      <w:r>
        <w:rPr>
          <w:b/>
          <w:bCs/>
          <w:lang w:val="en-US"/>
        </w:rPr>
        <w:t xml:space="preserve">COMMERCIAL BANKS </w:t>
      </w:r>
    </w:p>
    <w:p>
      <w:pPr>
        <w:pStyle w:val="style0"/>
        <w:numPr>
          <w:ilvl w:val="0"/>
          <w:numId w:val="0"/>
        </w:numPr>
        <w:rPr/>
      </w:pPr>
      <w:r>
        <w:rPr>
          <w:lang w:val="en-US"/>
        </w:rPr>
        <w:t>Commercial banks are financial institutions that accept deposits and provide loans and other banking services to individuals and businesses.</w:t>
      </w:r>
    </w:p>
    <w:p>
      <w:pPr>
        <w:pStyle w:val="style0"/>
        <w:numPr>
          <w:ilvl w:val="0"/>
          <w:numId w:val="0"/>
        </w:numPr>
        <w:rPr/>
      </w:pPr>
      <w:r>
        <w:rPr>
          <w:lang w:val="en-US"/>
        </w:rPr>
        <w:t>They are profit-oriented institutions that facilitate payments, savings, and credit creation in an economy.</w:t>
      </w:r>
    </w:p>
    <w:p>
      <w:pPr>
        <w:pStyle w:val="style0"/>
        <w:numPr>
          <w:ilvl w:val="0"/>
          <w:numId w:val="0"/>
        </w:numPr>
        <w:rPr>
          <w:b/>
          <w:bCs/>
        </w:rPr>
      </w:pPr>
      <w:r>
        <w:rPr>
          <w:b/>
          <w:bCs/>
          <w:lang w:val="en-US"/>
        </w:rPr>
        <w:t xml:space="preserve">CHARACTERISTICS OF COMMERCIAL BANKS </w:t>
      </w:r>
    </w:p>
    <w:p>
      <w:pPr>
        <w:pStyle w:val="style0"/>
        <w:numPr>
          <w:ilvl w:val="0"/>
          <w:numId w:val="0"/>
        </w:numPr>
        <w:rPr/>
      </w:pPr>
      <w:r>
        <w:rPr>
          <w:b/>
          <w:bCs/>
          <w:lang w:val="en-US"/>
        </w:rPr>
        <w:t xml:space="preserve">1. Profit-Oriented: </w:t>
      </w:r>
      <w:r>
        <w:rPr>
          <w:lang w:val="en-US"/>
        </w:rPr>
        <w:t>They operate to make profit.</w:t>
      </w:r>
    </w:p>
    <w:p>
      <w:pPr>
        <w:pStyle w:val="style0"/>
        <w:numPr>
          <w:ilvl w:val="0"/>
          <w:numId w:val="0"/>
        </w:numPr>
        <w:rPr/>
      </w:pPr>
      <w:r>
        <w:rPr>
          <w:b/>
          <w:bCs/>
          <w:lang w:val="en-US"/>
        </w:rPr>
        <w:t xml:space="preserve">2. Accept Deposits: </w:t>
      </w:r>
      <w:r>
        <w:rPr>
          <w:lang w:val="en-US"/>
        </w:rPr>
        <w:t>They accept savings, current, and fixed deposits.</w:t>
      </w:r>
    </w:p>
    <w:p>
      <w:pPr>
        <w:pStyle w:val="style0"/>
        <w:numPr>
          <w:ilvl w:val="0"/>
          <w:numId w:val="0"/>
        </w:numPr>
        <w:rPr/>
      </w:pPr>
      <w:r>
        <w:rPr>
          <w:b/>
          <w:bCs/>
          <w:lang w:val="en-US"/>
        </w:rPr>
        <w:t xml:space="preserve">3. Provide Loans: </w:t>
      </w:r>
      <w:r>
        <w:rPr>
          <w:lang w:val="en-US"/>
        </w:rPr>
        <w:t>They lend money to individuals and businesses.</w:t>
      </w:r>
    </w:p>
    <w:p>
      <w:pPr>
        <w:pStyle w:val="style0"/>
        <w:numPr>
          <w:ilvl w:val="0"/>
          <w:numId w:val="0"/>
        </w:numPr>
        <w:rPr/>
      </w:pPr>
      <w:r>
        <w:rPr>
          <w:b/>
          <w:bCs/>
          <w:lang w:val="en-US"/>
        </w:rPr>
        <w:t>4. Create Credit</w:t>
      </w:r>
      <w:r>
        <w:rPr>
          <w:lang w:val="en-US"/>
        </w:rPr>
        <w:t>: They generate money through lending.</w:t>
      </w:r>
    </w:p>
    <w:p>
      <w:pPr>
        <w:pStyle w:val="style0"/>
        <w:numPr>
          <w:ilvl w:val="0"/>
          <w:numId w:val="0"/>
        </w:numPr>
        <w:rPr/>
      </w:pPr>
      <w:r>
        <w:rPr>
          <w:b/>
          <w:bCs/>
          <w:lang w:val="en-US"/>
        </w:rPr>
        <w:t xml:space="preserve">5. Operate Under Regulation: </w:t>
      </w:r>
      <w:r>
        <w:rPr>
          <w:lang w:val="en-US"/>
        </w:rPr>
        <w:t>They are controlled by the Central Bank.</w:t>
      </w:r>
    </w:p>
    <w:p>
      <w:pPr>
        <w:pStyle w:val="style0"/>
        <w:numPr>
          <w:ilvl w:val="0"/>
          <w:numId w:val="0"/>
        </w:numPr>
        <w:rPr/>
      </w:pPr>
      <w:r>
        <w:rPr>
          <w:b/>
          <w:bCs/>
          <w:lang w:val="en-US"/>
        </w:rPr>
        <w:t>6. Offer Payment Services</w:t>
      </w:r>
      <w:r>
        <w:rPr>
          <w:lang w:val="en-US"/>
        </w:rPr>
        <w:t>: Such as transfers, cheques, and electronic banking.</w:t>
      </w:r>
    </w:p>
    <w:p>
      <w:pPr>
        <w:pStyle w:val="style0"/>
        <w:numPr>
          <w:ilvl w:val="0"/>
          <w:numId w:val="0"/>
        </w:numPr>
        <w:rPr>
          <w:b/>
          <w:bCs/>
        </w:rPr>
      </w:pPr>
      <w:r>
        <w:rPr>
          <w:b/>
          <w:bCs/>
          <w:lang w:val="en-US"/>
        </w:rPr>
        <w:t xml:space="preserve">FUNCTIONS OF COMMERCIAL BANKS </w:t>
      </w:r>
    </w:p>
    <w:p>
      <w:pPr>
        <w:pStyle w:val="style0"/>
        <w:numPr>
          <w:ilvl w:val="0"/>
          <w:numId w:val="0"/>
        </w:numPr>
        <w:rPr/>
      </w:pPr>
      <w:r>
        <w:rPr>
          <w:b/>
          <w:bCs/>
          <w:lang w:val="en-US"/>
        </w:rPr>
        <w:t xml:space="preserve">1. Acceptance of Deposits: </w:t>
      </w:r>
      <w:r>
        <w:rPr>
          <w:lang w:val="en-US"/>
        </w:rPr>
        <w:t>They keep customers’ money safely.</w:t>
      </w:r>
    </w:p>
    <w:p>
      <w:pPr>
        <w:pStyle w:val="style0"/>
        <w:numPr>
          <w:ilvl w:val="0"/>
          <w:numId w:val="0"/>
        </w:numPr>
        <w:rPr/>
      </w:pPr>
      <w:r>
        <w:rPr>
          <w:b/>
          <w:bCs/>
          <w:lang w:val="en-US"/>
        </w:rPr>
        <w:t xml:space="preserve">2. Granting Loans: </w:t>
      </w:r>
      <w:r>
        <w:rPr>
          <w:lang w:val="en-US"/>
        </w:rPr>
        <w:t>Provide credit to individuals and businesses.</w:t>
      </w:r>
    </w:p>
    <w:p>
      <w:pPr>
        <w:pStyle w:val="style0"/>
        <w:numPr>
          <w:ilvl w:val="0"/>
          <w:numId w:val="0"/>
        </w:numPr>
        <w:rPr/>
      </w:pPr>
      <w:r>
        <w:rPr>
          <w:b/>
          <w:bCs/>
          <w:lang w:val="en-US"/>
        </w:rPr>
        <w:t>3. Credit Creation: I</w:t>
      </w:r>
      <w:r>
        <w:rPr>
          <w:lang w:val="en-US"/>
        </w:rPr>
        <w:t>ncrease money supply through lending.</w:t>
      </w:r>
    </w:p>
    <w:p>
      <w:pPr>
        <w:pStyle w:val="style0"/>
        <w:numPr>
          <w:ilvl w:val="0"/>
          <w:numId w:val="0"/>
        </w:numPr>
        <w:rPr/>
      </w:pPr>
      <w:r>
        <w:rPr>
          <w:b/>
          <w:bCs/>
          <w:lang w:val="en-US"/>
        </w:rPr>
        <w:t xml:space="preserve">4. Payment and Transfer Services: </w:t>
      </w:r>
      <w:r>
        <w:rPr>
          <w:lang w:val="en-US"/>
        </w:rPr>
        <w:t>Facilitate money transfers and bill payments.</w:t>
      </w:r>
    </w:p>
    <w:p>
      <w:pPr>
        <w:pStyle w:val="style0"/>
        <w:numPr>
          <w:ilvl w:val="0"/>
          <w:numId w:val="0"/>
        </w:numPr>
        <w:rPr/>
      </w:pPr>
      <w:r>
        <w:rPr>
          <w:b/>
          <w:bCs/>
          <w:lang w:val="en-US"/>
        </w:rPr>
        <w:t>5. Safekeeping of Valuables:</w:t>
      </w:r>
      <w:r>
        <w:rPr>
          <w:lang w:val="en-US"/>
        </w:rPr>
        <w:t xml:space="preserve"> Store valuables and documents.</w:t>
      </w:r>
    </w:p>
    <w:p>
      <w:pPr>
        <w:pStyle w:val="style0"/>
        <w:numPr>
          <w:ilvl w:val="0"/>
          <w:numId w:val="0"/>
        </w:numPr>
        <w:rPr/>
      </w:pPr>
      <w:r>
        <w:rPr>
          <w:b/>
          <w:bCs/>
          <w:lang w:val="en-US"/>
        </w:rPr>
        <w:t>6. Foreign Exchange Services:</w:t>
      </w:r>
      <w:r>
        <w:rPr>
          <w:lang w:val="en-US"/>
        </w:rPr>
        <w:t xml:space="preserve"> Assist in currency exchange.</w:t>
      </w:r>
    </w:p>
    <w:p>
      <w:pPr>
        <w:pStyle w:val="style0"/>
        <w:numPr>
          <w:ilvl w:val="0"/>
          <w:numId w:val="0"/>
        </w:numPr>
        <w:rPr/>
      </w:pPr>
      <w:r>
        <w:rPr>
          <w:b/>
          <w:bCs/>
          <w:lang w:val="en-US"/>
        </w:rPr>
        <w:t xml:space="preserve">7. Financial Advice: </w:t>
      </w:r>
      <w:r>
        <w:rPr>
          <w:lang w:val="en-US"/>
        </w:rPr>
        <w:t>Guide customers on investments and savings.</w:t>
      </w:r>
    </w:p>
    <w:p>
      <w:pPr>
        <w:pStyle w:val="style0"/>
        <w:numPr>
          <w:ilvl w:val="0"/>
          <w:numId w:val="0"/>
        </w:numPr>
        <w:rPr>
          <w:b/>
          <w:bCs/>
        </w:rPr>
      </w:pPr>
      <w:r>
        <w:rPr>
          <w:b/>
          <w:bCs/>
          <w:lang w:val="en-US"/>
        </w:rPr>
        <w:t xml:space="preserve">CREDIT CREATION BY COMMERCIAL BANKS </w:t>
      </w:r>
    </w:p>
    <w:p>
      <w:pPr>
        <w:pStyle w:val="style0"/>
        <w:numPr>
          <w:ilvl w:val="0"/>
          <w:numId w:val="0"/>
        </w:numPr>
        <w:rPr/>
      </w:pPr>
      <w:r>
        <w:rPr>
          <w:lang w:val="en-US"/>
        </w:rPr>
        <w:t>Credit creation is the process by which banks create money through lending.</w:t>
      </w:r>
    </w:p>
    <w:p>
      <w:pPr>
        <w:pStyle w:val="style0"/>
        <w:numPr>
          <w:ilvl w:val="0"/>
          <w:numId w:val="0"/>
        </w:numPr>
        <w:rPr/>
      </w:pPr>
      <w:r>
        <w:rPr>
          <w:b/>
          <w:bCs/>
          <w:lang w:val="en-US"/>
        </w:rPr>
        <w:t>1. Deposit Acceptance:</w:t>
      </w:r>
      <w:r>
        <w:rPr>
          <w:lang w:val="en-US"/>
        </w:rPr>
        <w:t xml:space="preserve"> Customers deposit money in banks.</w:t>
      </w:r>
    </w:p>
    <w:p>
      <w:pPr>
        <w:pStyle w:val="style0"/>
        <w:numPr>
          <w:ilvl w:val="0"/>
          <w:numId w:val="0"/>
        </w:numPr>
        <w:rPr/>
      </w:pPr>
      <w:r>
        <w:rPr>
          <w:b/>
          <w:bCs/>
          <w:lang w:val="en-US"/>
        </w:rPr>
        <w:t xml:space="preserve">2. Lending Out Deposits: </w:t>
      </w:r>
      <w:r>
        <w:rPr>
          <w:lang w:val="en-US"/>
        </w:rPr>
        <w:t>Banks lend a portion of deposits to borrowers.</w:t>
      </w:r>
    </w:p>
    <w:p>
      <w:pPr>
        <w:pStyle w:val="style0"/>
        <w:numPr>
          <w:ilvl w:val="0"/>
          <w:numId w:val="0"/>
        </w:numPr>
        <w:rPr/>
      </w:pPr>
      <w:r>
        <w:rPr>
          <w:b/>
          <w:bCs/>
          <w:lang w:val="en-US"/>
        </w:rPr>
        <w:t xml:space="preserve">3. Multiple Expansion of Credit: </w:t>
      </w:r>
      <w:r>
        <w:rPr>
          <w:lang w:val="en-US"/>
        </w:rPr>
        <w:t>Borrowers deposit borrowed money in other banks, increasing total money supply.</w:t>
      </w:r>
    </w:p>
    <w:p>
      <w:pPr>
        <w:pStyle w:val="style0"/>
        <w:numPr>
          <w:ilvl w:val="0"/>
          <w:numId w:val="0"/>
        </w:numPr>
        <w:rPr/>
      </w:pPr>
      <w:r>
        <w:rPr>
          <w:b/>
          <w:bCs/>
          <w:lang w:val="en-US"/>
        </w:rPr>
        <w:t xml:space="preserve">4. Use of Fractional Reserve System: </w:t>
      </w:r>
      <w:r>
        <w:rPr>
          <w:lang w:val="en-US"/>
        </w:rPr>
        <w:t>Banks keep only a fraction of deposits and lend the rest.</w:t>
      </w:r>
    </w:p>
    <w:p>
      <w:pPr>
        <w:pStyle w:val="style0"/>
        <w:numPr>
          <w:ilvl w:val="0"/>
          <w:numId w:val="0"/>
        </w:numPr>
        <w:rPr/>
      </w:pPr>
      <w:r>
        <w:rPr>
          <w:lang w:val="en-US"/>
        </w:rPr>
        <w:t>Example: If a bank keeps 10% reserve, ₦100,000 deposit can generate ₦90,000 in loans.</w:t>
      </w:r>
    </w:p>
    <w:p>
      <w:pPr>
        <w:pStyle w:val="style0"/>
        <w:numPr>
          <w:ilvl w:val="0"/>
          <w:numId w:val="0"/>
        </w:numPr>
        <w:rPr>
          <w:b/>
          <w:bCs/>
        </w:rPr>
      </w:pPr>
      <w:r>
        <w:rPr>
          <w:b/>
          <w:bCs/>
          <w:lang w:val="en-US"/>
        </w:rPr>
        <w:t xml:space="preserve">CENTRAL BANK </w:t>
      </w:r>
    </w:p>
    <w:p>
      <w:pPr>
        <w:pStyle w:val="style0"/>
        <w:numPr>
          <w:ilvl w:val="0"/>
          <w:numId w:val="0"/>
        </w:numPr>
        <w:rPr>
          <w:lang w:val="en-US"/>
        </w:rPr>
      </w:pPr>
      <w:r>
        <w:rPr>
          <w:lang w:val="en-US"/>
        </w:rPr>
        <w:t>The Central Bank is the apex financial institution that controls and regulates the banking system of a country.</w:t>
      </w:r>
    </w:p>
    <w:p>
      <w:pPr>
        <w:pStyle w:val="style0"/>
        <w:numPr>
          <w:ilvl w:val="0"/>
          <w:numId w:val="0"/>
        </w:numPr>
        <w:rPr/>
      </w:pPr>
      <w:r>
        <w:rPr>
          <w:lang w:val="en-US"/>
        </w:rPr>
        <w:t>It is the government-owned bank responsible for issuing currency and managing monetary policy.</w:t>
      </w:r>
    </w:p>
    <w:p>
      <w:pPr>
        <w:pStyle w:val="style0"/>
        <w:numPr>
          <w:ilvl w:val="0"/>
          <w:numId w:val="0"/>
        </w:numPr>
        <w:rPr>
          <w:b/>
          <w:bCs/>
        </w:rPr>
      </w:pPr>
      <w:r>
        <w:rPr>
          <w:b/>
          <w:bCs/>
          <w:lang w:val="en-US"/>
        </w:rPr>
        <w:t xml:space="preserve">CHARACTERISTICS OF CENTRAL BANK </w:t>
      </w:r>
    </w:p>
    <w:p>
      <w:pPr>
        <w:pStyle w:val="style0"/>
        <w:numPr>
          <w:ilvl w:val="0"/>
          <w:numId w:val="0"/>
        </w:numPr>
        <w:rPr/>
      </w:pPr>
      <w:r>
        <w:rPr>
          <w:b/>
          <w:bCs/>
          <w:lang w:val="en-US"/>
        </w:rPr>
        <w:t>1. Apex Bank:</w:t>
      </w:r>
      <w:r>
        <w:rPr>
          <w:lang w:val="en-US"/>
        </w:rPr>
        <w:t xml:space="preserve"> It is the highest financial authority.</w:t>
      </w:r>
    </w:p>
    <w:p>
      <w:pPr>
        <w:pStyle w:val="style0"/>
        <w:numPr>
          <w:ilvl w:val="0"/>
          <w:numId w:val="0"/>
        </w:numPr>
        <w:rPr/>
      </w:pPr>
      <w:r>
        <w:rPr>
          <w:b/>
          <w:bCs/>
          <w:lang w:val="en-US"/>
        </w:rPr>
        <w:t>2. Government Owned:</w:t>
      </w:r>
      <w:r>
        <w:rPr>
          <w:lang w:val="en-US"/>
        </w:rPr>
        <w:t xml:space="preserve"> Usually owned and controlled by the government.</w:t>
      </w:r>
    </w:p>
    <w:p>
      <w:pPr>
        <w:pStyle w:val="style0"/>
        <w:numPr>
          <w:ilvl w:val="0"/>
          <w:numId w:val="0"/>
        </w:numPr>
        <w:rPr/>
      </w:pPr>
      <w:r>
        <w:rPr>
          <w:b/>
          <w:bCs/>
          <w:lang w:val="en-US"/>
        </w:rPr>
        <w:t xml:space="preserve">3. Does Not Accept Public Deposits: </w:t>
      </w:r>
      <w:r>
        <w:rPr>
          <w:lang w:val="en-US"/>
        </w:rPr>
        <w:t>Unlike commercial banks.</w:t>
      </w:r>
    </w:p>
    <w:p>
      <w:pPr>
        <w:pStyle w:val="style0"/>
        <w:numPr>
          <w:ilvl w:val="0"/>
          <w:numId w:val="0"/>
        </w:numPr>
        <w:rPr/>
      </w:pPr>
      <w:r>
        <w:rPr>
          <w:b/>
          <w:bCs/>
          <w:lang w:val="en-US"/>
        </w:rPr>
        <w:t xml:space="preserve">4. Issues Currency: </w:t>
      </w:r>
      <w:r>
        <w:rPr>
          <w:lang w:val="en-US"/>
        </w:rPr>
        <w:t>It controls money supply.</w:t>
      </w:r>
    </w:p>
    <w:p>
      <w:pPr>
        <w:pStyle w:val="style0"/>
        <w:numPr>
          <w:ilvl w:val="0"/>
          <w:numId w:val="0"/>
        </w:numPr>
        <w:rPr/>
      </w:pPr>
      <w:r>
        <w:rPr>
          <w:b/>
          <w:bCs/>
          <w:lang w:val="en-US"/>
        </w:rPr>
        <w:t>5. Regulates Other Banks:</w:t>
      </w:r>
      <w:r>
        <w:rPr>
          <w:lang w:val="en-US"/>
        </w:rPr>
        <w:t xml:space="preserve"> Supervises commercial banks.</w:t>
      </w:r>
    </w:p>
    <w:p>
      <w:pPr>
        <w:pStyle w:val="style0"/>
        <w:numPr>
          <w:ilvl w:val="0"/>
          <w:numId w:val="0"/>
        </w:numPr>
        <w:rPr>
          <w:b/>
          <w:bCs/>
        </w:rPr>
      </w:pPr>
      <w:r>
        <w:rPr>
          <w:b/>
          <w:bCs/>
          <w:lang w:val="en-US"/>
        </w:rPr>
        <w:t xml:space="preserve">FUNCTIONS OF CENTRAL BANK </w:t>
      </w:r>
    </w:p>
    <w:p>
      <w:pPr>
        <w:pStyle w:val="style0"/>
        <w:numPr>
          <w:ilvl w:val="0"/>
          <w:numId w:val="0"/>
        </w:numPr>
        <w:rPr/>
      </w:pPr>
      <w:r>
        <w:rPr>
          <w:b/>
          <w:bCs/>
          <w:lang w:val="en-US"/>
        </w:rPr>
        <w:t xml:space="preserve">1. Issuing Currency: </w:t>
      </w:r>
      <w:r>
        <w:rPr>
          <w:lang w:val="en-US"/>
        </w:rPr>
        <w:t>Produces and distributes national currency.</w:t>
      </w:r>
    </w:p>
    <w:p>
      <w:pPr>
        <w:pStyle w:val="style0"/>
        <w:numPr>
          <w:ilvl w:val="0"/>
          <w:numId w:val="0"/>
        </w:numPr>
        <w:rPr/>
      </w:pPr>
      <w:r>
        <w:rPr>
          <w:b/>
          <w:bCs/>
          <w:lang w:val="en-US"/>
        </w:rPr>
        <w:t>2. Banker to Government:</w:t>
      </w:r>
      <w:r>
        <w:rPr>
          <w:lang w:val="en-US"/>
        </w:rPr>
        <w:t xml:space="preserve"> Manages government accounts and loans.</w:t>
      </w:r>
    </w:p>
    <w:p>
      <w:pPr>
        <w:pStyle w:val="style0"/>
        <w:numPr>
          <w:ilvl w:val="0"/>
          <w:numId w:val="0"/>
        </w:numPr>
        <w:rPr/>
      </w:pPr>
      <w:r>
        <w:rPr>
          <w:b/>
          <w:bCs/>
          <w:lang w:val="en-US"/>
        </w:rPr>
        <w:t xml:space="preserve">3. Banker to Commercial Banks: </w:t>
      </w:r>
      <w:r>
        <w:rPr>
          <w:lang w:val="en-US"/>
        </w:rPr>
        <w:t>Provides financial support to banks.</w:t>
      </w:r>
    </w:p>
    <w:p>
      <w:pPr>
        <w:pStyle w:val="style0"/>
        <w:numPr>
          <w:ilvl w:val="0"/>
          <w:numId w:val="0"/>
        </w:numPr>
        <w:rPr/>
      </w:pPr>
      <w:r>
        <w:rPr>
          <w:b/>
          <w:bCs/>
          <w:lang w:val="en-US"/>
        </w:rPr>
        <w:t>4. Controller of Credit:</w:t>
      </w:r>
      <w:r>
        <w:rPr>
          <w:lang w:val="en-US"/>
        </w:rPr>
        <w:t xml:space="preserve"> Regulates money supply in the economy.</w:t>
      </w:r>
    </w:p>
    <w:p>
      <w:pPr>
        <w:pStyle w:val="style0"/>
        <w:numPr>
          <w:ilvl w:val="0"/>
          <w:numId w:val="0"/>
        </w:numPr>
        <w:rPr/>
      </w:pPr>
      <w:r>
        <w:rPr>
          <w:b/>
          <w:bCs/>
          <w:lang w:val="en-US"/>
        </w:rPr>
        <w:t xml:space="preserve">5. Maintains Foreign Reserves: </w:t>
      </w:r>
      <w:r>
        <w:rPr>
          <w:lang w:val="en-US"/>
        </w:rPr>
        <w:t>Manages foreign exchange and reserves.</w:t>
      </w:r>
    </w:p>
    <w:p>
      <w:pPr>
        <w:pStyle w:val="style0"/>
        <w:numPr>
          <w:ilvl w:val="0"/>
          <w:numId w:val="0"/>
        </w:numPr>
        <w:rPr/>
      </w:pPr>
      <w:r>
        <w:rPr>
          <w:b/>
          <w:bCs/>
          <w:lang w:val="en-US"/>
        </w:rPr>
        <w:t>6. Lender of Last Resort:</w:t>
      </w:r>
      <w:r>
        <w:rPr>
          <w:lang w:val="en-US"/>
        </w:rPr>
        <w:t xml:space="preserve"> Supports banks in financial distress.</w:t>
      </w:r>
    </w:p>
    <w:p>
      <w:pPr>
        <w:pStyle w:val="style0"/>
        <w:numPr>
          <w:ilvl w:val="0"/>
          <w:numId w:val="0"/>
        </w:numPr>
        <w:rPr>
          <w:b/>
          <w:bCs/>
        </w:rPr>
      </w:pPr>
      <w:r>
        <w:rPr>
          <w:b/>
          <w:bCs/>
          <w:lang w:val="en-US"/>
        </w:rPr>
        <w:t xml:space="preserve">INSTRUMENTS USED BY CENTRAL BANK TO CONTROL COMMERCIAL BANKS </w:t>
      </w:r>
    </w:p>
    <w:p>
      <w:pPr>
        <w:pStyle w:val="style0"/>
        <w:numPr>
          <w:ilvl w:val="0"/>
          <w:numId w:val="0"/>
        </w:numPr>
        <w:rPr/>
      </w:pPr>
      <w:r>
        <w:rPr>
          <w:lang w:val="en-US"/>
        </w:rPr>
        <w:t>The Central Bank uses monetary policy tools to regulate money supply and control commercial bank activities.</w:t>
      </w:r>
    </w:p>
    <w:p>
      <w:pPr>
        <w:pStyle w:val="style0"/>
        <w:numPr>
          <w:ilvl w:val="0"/>
          <w:numId w:val="0"/>
        </w:numPr>
        <w:rPr/>
      </w:pPr>
      <w:r>
        <w:rPr>
          <w:b/>
          <w:bCs/>
          <w:lang w:val="en-US"/>
        </w:rPr>
        <w:t xml:space="preserve">1. Monetary Policy Rate (MPR): </w:t>
      </w:r>
      <w:r>
        <w:rPr>
          <w:lang w:val="en-US"/>
        </w:rPr>
        <w:t>It is the interest rate at which the Central Bank lends to commercial banks.</w:t>
      </w:r>
    </w:p>
    <w:p>
      <w:pPr>
        <w:pStyle w:val="style0"/>
        <w:numPr>
          <w:ilvl w:val="0"/>
          <w:numId w:val="0"/>
        </w:numPr>
        <w:rPr/>
      </w:pPr>
      <w:r>
        <w:rPr>
          <w:lang w:val="en-US"/>
        </w:rPr>
        <w:t>If MPR increases → borrowing becomes expensive → banks reduce lending</w:t>
      </w:r>
    </w:p>
    <w:p>
      <w:pPr>
        <w:pStyle w:val="style0"/>
        <w:numPr>
          <w:ilvl w:val="0"/>
          <w:numId w:val="0"/>
        </w:numPr>
        <w:rPr/>
      </w:pPr>
      <w:r>
        <w:rPr>
          <w:lang w:val="en-US"/>
        </w:rPr>
        <w:t>If MPR decreases → borrowing becomes cheaper → banks lend more</w:t>
      </w:r>
    </w:p>
    <w:p>
      <w:pPr>
        <w:pStyle w:val="style0"/>
        <w:numPr>
          <w:ilvl w:val="0"/>
          <w:numId w:val="0"/>
        </w:numPr>
        <w:rPr/>
      </w:pPr>
      <w:r>
        <w:rPr>
          <w:b/>
          <w:bCs/>
          <w:lang w:val="en-US"/>
        </w:rPr>
        <w:t xml:space="preserve">2. Cash Reserve Ratio (CRR): </w:t>
      </w:r>
      <w:r>
        <w:rPr>
          <w:lang w:val="en-US"/>
        </w:rPr>
        <w:t>This is the percentage of deposits commercial banks must keep with the Central Bank.</w:t>
      </w:r>
    </w:p>
    <w:p>
      <w:pPr>
        <w:pStyle w:val="style0"/>
        <w:numPr>
          <w:ilvl w:val="0"/>
          <w:numId w:val="0"/>
        </w:numPr>
        <w:rPr/>
      </w:pPr>
      <w:r>
        <w:rPr>
          <w:lang w:val="en-US"/>
        </w:rPr>
        <w:t>High CRR → banks have less money to lend</w:t>
      </w:r>
    </w:p>
    <w:p>
      <w:pPr>
        <w:pStyle w:val="style0"/>
        <w:numPr>
          <w:ilvl w:val="0"/>
          <w:numId w:val="0"/>
        </w:numPr>
        <w:rPr/>
      </w:pPr>
      <w:r>
        <w:rPr>
          <w:lang w:val="en-US"/>
        </w:rPr>
        <w:t>Low CRR → banks can lend more</w:t>
      </w:r>
    </w:p>
    <w:p>
      <w:pPr>
        <w:pStyle w:val="style0"/>
        <w:numPr>
          <w:ilvl w:val="0"/>
          <w:numId w:val="0"/>
        </w:numPr>
        <w:rPr/>
      </w:pPr>
      <w:r>
        <w:rPr>
          <w:b/>
          <w:bCs/>
          <w:lang w:val="en-US"/>
        </w:rPr>
        <w:t xml:space="preserve">3. Open Market Operations (OMO): </w:t>
      </w:r>
      <w:r>
        <w:rPr>
          <w:lang w:val="en-US"/>
        </w:rPr>
        <w:t>It involves buying and selling of government securities by the Central Bank.</w:t>
      </w:r>
    </w:p>
    <w:p>
      <w:pPr>
        <w:pStyle w:val="style0"/>
        <w:numPr>
          <w:ilvl w:val="0"/>
          <w:numId w:val="0"/>
        </w:numPr>
        <w:rPr/>
      </w:pPr>
      <w:r>
        <w:rPr>
          <w:lang w:val="en-US"/>
        </w:rPr>
        <w:t>Selling securities → reduces money in circulation → controls inflation</w:t>
      </w:r>
    </w:p>
    <w:p>
      <w:pPr>
        <w:pStyle w:val="style0"/>
        <w:numPr>
          <w:ilvl w:val="0"/>
          <w:numId w:val="0"/>
        </w:numPr>
        <w:rPr/>
      </w:pPr>
      <w:r>
        <w:rPr>
          <w:lang w:val="en-US"/>
        </w:rPr>
        <w:t>Buying securities → increases money supply → stimulates economy</w:t>
      </w:r>
    </w:p>
    <w:p>
      <w:pPr>
        <w:pStyle w:val="style0"/>
        <w:numPr>
          <w:ilvl w:val="0"/>
          <w:numId w:val="0"/>
        </w:numPr>
        <w:rPr>
          <w:lang w:val="en-US"/>
        </w:rPr>
      </w:pPr>
      <w:r>
        <w:rPr>
          <w:b/>
          <w:bCs/>
          <w:lang w:val="en-US"/>
        </w:rPr>
        <w:t>4. Liquidity Ratio:</w:t>
      </w:r>
      <w:r>
        <w:rPr>
          <w:lang w:val="en-US"/>
        </w:rPr>
        <w:t xml:space="preserve"> This is the proportion of liquid assets banks must hold to meet short-term obligations.</w:t>
      </w:r>
    </w:p>
    <w:p>
      <w:pPr>
        <w:pStyle w:val="style0"/>
        <w:numPr>
          <w:ilvl w:val="0"/>
          <w:numId w:val="0"/>
        </w:numPr>
        <w:rPr/>
      </w:pPr>
      <w:r>
        <w:rPr>
          <w:lang w:val="en-US"/>
        </w:rPr>
        <w:t>High liquidity ratio → banks lend less</w:t>
      </w:r>
    </w:p>
    <w:p>
      <w:pPr>
        <w:pStyle w:val="style0"/>
        <w:numPr>
          <w:ilvl w:val="0"/>
          <w:numId w:val="0"/>
        </w:numPr>
        <w:rPr/>
      </w:pPr>
      <w:r>
        <w:rPr>
          <w:lang w:val="en-US"/>
        </w:rPr>
        <w:t>Low liquidity ratio → banks lend more</w:t>
      </w:r>
    </w:p>
    <w:p>
      <w:pPr>
        <w:pStyle w:val="style0"/>
        <w:numPr>
          <w:ilvl w:val="0"/>
          <w:numId w:val="0"/>
        </w:numPr>
        <w:rPr/>
      </w:pPr>
      <w:r>
        <w:rPr>
          <w:b/>
          <w:bCs/>
          <w:lang w:val="en-US"/>
        </w:rPr>
        <w:t xml:space="preserve">5. Credit Ceiling: </w:t>
      </w:r>
      <w:r>
        <w:rPr>
          <w:lang w:val="en-US"/>
        </w:rPr>
        <w:t xml:space="preserve">A limit set by the Central Bank on the amount banks can lend. It restricts excessive lending during inflation and controls money supply directly. </w:t>
      </w:r>
    </w:p>
    <w:p>
      <w:pPr>
        <w:pStyle w:val="style0"/>
        <w:numPr>
          <w:ilvl w:val="0"/>
          <w:numId w:val="0"/>
        </w:numPr>
        <w:rPr/>
      </w:pPr>
      <w:r>
        <w:rPr>
          <w:b/>
          <w:bCs/>
          <w:lang w:val="en-US"/>
        </w:rPr>
        <w:t xml:space="preserve">6. Moral Suasion: </w:t>
      </w:r>
      <w:r>
        <w:rPr>
          <w:lang w:val="en-US"/>
        </w:rPr>
        <w:t>A persuasive method used by the Central Bank to influence banks’ behaviour. Central Bank advises banks to reduce or increase lending. No legal force, but banks usually comply</w:t>
      </w:r>
    </w:p>
    <w:p>
      <w:pPr>
        <w:pStyle w:val="style0"/>
        <w:numPr>
          <w:ilvl w:val="0"/>
          <w:numId w:val="0"/>
        </w:numPr>
        <w:rPr/>
      </w:pPr>
      <w:r>
        <w:rPr>
          <w:b/>
          <w:bCs/>
          <w:lang w:val="en-US"/>
        </w:rPr>
        <w:t>7. Special Directives:</w:t>
      </w:r>
      <w:r>
        <w:rPr>
          <w:lang w:val="en-US"/>
        </w:rPr>
        <w:t xml:space="preserve"> These are formal instructions issued by the Central Bank to commercial banks. May direct banks to prioritize certain sectors like agriculture or SMEs. It is applied to ensures credit flows to priority areas</w:t>
      </w:r>
    </w:p>
    <w:p>
      <w:pPr>
        <w:pStyle w:val="style0"/>
        <w:numPr>
          <w:ilvl w:val="0"/>
          <w:numId w:val="0"/>
        </w:numPr>
        <w:rPr>
          <w:b/>
          <w:bCs/>
        </w:rPr>
      </w:pPr>
      <w:r>
        <w:rPr>
          <w:b/>
          <w:bCs/>
          <w:lang w:val="en-US"/>
        </w:rPr>
        <w:t xml:space="preserve">CONTRIBUTIONS OF CENTRAL BANK TO ECONOMIC DEVELOPMENT </w:t>
      </w:r>
    </w:p>
    <w:p>
      <w:pPr>
        <w:pStyle w:val="style0"/>
        <w:numPr>
          <w:ilvl w:val="0"/>
          <w:numId w:val="0"/>
        </w:numPr>
        <w:rPr/>
      </w:pPr>
      <w:r>
        <w:rPr>
          <w:b/>
          <w:bCs/>
          <w:lang w:val="en-US"/>
        </w:rPr>
        <w:t>1. Stabilizes Prices:</w:t>
      </w:r>
      <w:r>
        <w:rPr>
          <w:lang w:val="en-US"/>
        </w:rPr>
        <w:t xml:space="preserve"> Controls inflation and maintains price stability.</w:t>
      </w:r>
    </w:p>
    <w:p>
      <w:pPr>
        <w:pStyle w:val="style0"/>
        <w:numPr>
          <w:ilvl w:val="0"/>
          <w:numId w:val="0"/>
        </w:numPr>
        <w:rPr/>
      </w:pPr>
      <w:r>
        <w:rPr>
          <w:b/>
          <w:bCs/>
          <w:lang w:val="en-US"/>
        </w:rPr>
        <w:t xml:space="preserve">2. Promotes Economic Growth: </w:t>
      </w:r>
      <w:r>
        <w:rPr>
          <w:lang w:val="en-US"/>
        </w:rPr>
        <w:t>It ensures adequate money supply for investment.</w:t>
      </w:r>
    </w:p>
    <w:p>
      <w:pPr>
        <w:pStyle w:val="style0"/>
        <w:numPr>
          <w:ilvl w:val="0"/>
          <w:numId w:val="0"/>
        </w:numPr>
        <w:rPr/>
      </w:pPr>
      <w:r>
        <w:rPr>
          <w:b/>
          <w:bCs/>
          <w:lang w:val="en-US"/>
        </w:rPr>
        <w:t>3. Maintains Financial Stability</w:t>
      </w:r>
      <w:r>
        <w:rPr>
          <w:lang w:val="en-US"/>
        </w:rPr>
        <w:t>: It prevents bank failures.</w:t>
      </w:r>
    </w:p>
    <w:p>
      <w:pPr>
        <w:pStyle w:val="style0"/>
        <w:numPr>
          <w:ilvl w:val="0"/>
          <w:numId w:val="0"/>
        </w:numPr>
        <w:rPr/>
      </w:pPr>
      <w:r>
        <w:rPr>
          <w:b/>
          <w:bCs/>
          <w:lang w:val="en-US"/>
        </w:rPr>
        <w:t xml:space="preserve">4. Encourages Investment: </w:t>
      </w:r>
      <w:r>
        <w:rPr>
          <w:lang w:val="en-US"/>
        </w:rPr>
        <w:t>Creates favorable credit conditions.</w:t>
      </w:r>
    </w:p>
    <w:p>
      <w:pPr>
        <w:pStyle w:val="style0"/>
        <w:numPr>
          <w:ilvl w:val="0"/>
          <w:numId w:val="0"/>
        </w:numPr>
        <w:rPr/>
      </w:pPr>
      <w:r>
        <w:rPr>
          <w:b/>
          <w:bCs/>
          <w:lang w:val="en-US"/>
        </w:rPr>
        <w:t>5. Manages Foreign Exchange</w:t>
      </w:r>
      <w:r>
        <w:rPr>
          <w:lang w:val="en-US"/>
        </w:rPr>
        <w:t>: Supports international trade.</w:t>
      </w:r>
    </w:p>
    <w:p>
      <w:pPr>
        <w:pStyle w:val="style0"/>
        <w:numPr>
          <w:ilvl w:val="0"/>
          <w:numId w:val="0"/>
        </w:numPr>
        <w:rPr/>
      </w:pPr>
      <w:r>
        <w:rPr>
          <w:b/>
          <w:bCs/>
          <w:lang w:val="en-US"/>
        </w:rPr>
        <w:t xml:space="preserve">6. Supports Government Development Plans: </w:t>
      </w:r>
      <w:r>
        <w:rPr>
          <w:lang w:val="en-US"/>
        </w:rPr>
        <w:t>Finances public projects indirectly.</w:t>
      </w: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r>
        <w:rPr>
          <w:lang w:val="en-US"/>
        </w:rPr>
        <w:t>WEEK 5</w:t>
      </w:r>
    </w:p>
    <w:p>
      <w:pPr>
        <w:pStyle w:val="style0"/>
        <w:numPr>
          <w:ilvl w:val="0"/>
          <w:numId w:val="0"/>
        </w:numPr>
        <w:rPr/>
      </w:pPr>
      <w:r>
        <w:rPr>
          <w:lang w:val="en-US"/>
        </w:rPr>
        <w:t>1. Concept of Demand</w:t>
      </w:r>
    </w:p>
    <w:p>
      <w:pPr>
        <w:pStyle w:val="style0"/>
        <w:numPr>
          <w:ilvl w:val="0"/>
          <w:numId w:val="0"/>
        </w:numPr>
        <w:rPr/>
      </w:pPr>
      <w:r>
        <w:rPr>
          <w:lang w:val="en-US"/>
        </w:rPr>
        <w:t>Meaning of Demand (Two Definitions)</w:t>
      </w:r>
    </w:p>
    <w:p>
      <w:pPr>
        <w:pStyle w:val="style0"/>
        <w:numPr>
          <w:ilvl w:val="0"/>
          <w:numId w:val="0"/>
        </w:numPr>
        <w:rPr/>
      </w:pPr>
      <w:r>
        <w:rPr>
          <w:lang w:val="en-US"/>
        </w:rPr>
        <w:t>Economic definition: Demand refers to the quantity of a good or service that consumers are willing and able to buy at various prices over a period of time.</w:t>
      </w:r>
    </w:p>
    <w:p>
      <w:pPr>
        <w:pStyle w:val="style0"/>
        <w:numPr>
          <w:ilvl w:val="0"/>
          <w:numId w:val="0"/>
        </w:numPr>
        <w:rPr/>
      </w:pPr>
      <w:r>
        <w:rPr>
          <w:lang w:val="en-US"/>
        </w:rPr>
        <w:t>Market-based definition: Demand is the effective desire for a commodity backed by purchasing power and willingness to pay.</w:t>
      </w:r>
    </w:p>
    <w:p>
      <w:pPr>
        <w:pStyle w:val="style0"/>
        <w:numPr>
          <w:ilvl w:val="0"/>
          <w:numId w:val="0"/>
        </w:numPr>
        <w:rPr/>
      </w:pPr>
      <w:r>
        <w:rPr>
          <w:lang w:val="en-US"/>
        </w:rPr>
        <w:t>Law of Demand (State and Explain)</w:t>
      </w:r>
    </w:p>
    <w:p>
      <w:pPr>
        <w:pStyle w:val="style0"/>
        <w:numPr>
          <w:ilvl w:val="0"/>
          <w:numId w:val="0"/>
        </w:numPr>
        <w:rPr/>
      </w:pPr>
      <w:r>
        <w:rPr>
          <w:lang w:val="en-US"/>
        </w:rPr>
        <w:t>Statement:</w:t>
      </w:r>
    </w:p>
    <w:p>
      <w:pPr>
        <w:pStyle w:val="style0"/>
        <w:numPr>
          <w:ilvl w:val="0"/>
          <w:numId w:val="0"/>
        </w:numPr>
        <w:rPr/>
      </w:pPr>
      <w:r>
        <w:rPr>
          <w:lang w:val="en-US"/>
        </w:rPr>
        <w:t>Other things being equal (ceteris paribus), the higher the price of a commodity, the lower the quantity demanded, and the lower the price, the higher the quantity demanded.</w:t>
      </w:r>
    </w:p>
    <w:p>
      <w:pPr>
        <w:pStyle w:val="style0"/>
        <w:numPr>
          <w:ilvl w:val="0"/>
          <w:numId w:val="0"/>
        </w:numPr>
        <w:rPr/>
      </w:pPr>
      <w:r>
        <w:rPr>
          <w:lang w:val="en-US"/>
        </w:rPr>
        <w:t>Explanation:</w:t>
      </w:r>
    </w:p>
    <w:p>
      <w:pPr>
        <w:pStyle w:val="style0"/>
        <w:numPr>
          <w:ilvl w:val="0"/>
          <w:numId w:val="0"/>
        </w:numPr>
        <w:rPr/>
      </w:pPr>
      <w:r>
        <w:rPr>
          <w:lang w:val="en-US"/>
        </w:rPr>
        <w:t>This inverse relationship exists because:</w:t>
      </w:r>
    </w:p>
    <w:p>
      <w:pPr>
        <w:pStyle w:val="style0"/>
        <w:numPr>
          <w:ilvl w:val="0"/>
          <w:numId w:val="0"/>
        </w:numPr>
        <w:rPr/>
      </w:pPr>
      <w:r>
        <w:rPr>
          <w:lang w:val="en-US"/>
        </w:rPr>
        <w:t>Income effect: A price fall increases purchasing power, so consumers buy more.</w:t>
      </w:r>
    </w:p>
    <w:p>
      <w:pPr>
        <w:pStyle w:val="style0"/>
        <w:numPr>
          <w:ilvl w:val="0"/>
          <w:numId w:val="0"/>
        </w:numPr>
        <w:rPr/>
      </w:pPr>
      <w:r>
        <w:rPr>
          <w:lang w:val="en-US"/>
        </w:rPr>
        <w:t>Substitution effect: Consumers switch from relatively expensive goods to cheaper alternatives.</w:t>
      </w:r>
    </w:p>
    <w:p>
      <w:pPr>
        <w:pStyle w:val="style0"/>
        <w:numPr>
          <w:ilvl w:val="0"/>
          <w:numId w:val="0"/>
        </w:numPr>
        <w:rPr/>
      </w:pPr>
      <w:r>
        <w:rPr>
          <w:lang w:val="en-US"/>
        </w:rPr>
        <w:t>Diminishing marginal utility: Additional units give less satisfaction, so consumers only buy more at lower prices.</w:t>
      </w:r>
    </w:p>
    <w:p>
      <w:pPr>
        <w:pStyle w:val="style0"/>
        <w:numPr>
          <w:ilvl w:val="0"/>
          <w:numId w:val="0"/>
        </w:numPr>
        <w:rPr/>
      </w:pPr>
      <w:r>
        <w:rPr>
          <w:lang w:val="en-US"/>
        </w:rPr>
        <w:t>Demand Schedule (Two Definitions)</w:t>
      </w:r>
    </w:p>
    <w:p>
      <w:pPr>
        <w:pStyle w:val="style0"/>
        <w:numPr>
          <w:ilvl w:val="0"/>
          <w:numId w:val="0"/>
        </w:numPr>
        <w:rPr/>
      </w:pPr>
      <w:r>
        <w:rPr>
          <w:lang w:val="en-US"/>
        </w:rPr>
        <w:t>A table showing different quantities of a commodity that consumers are willing and able to buy at different prices at a given time.</w:t>
      </w:r>
    </w:p>
    <w:p>
      <w:pPr>
        <w:pStyle w:val="style0"/>
        <w:numPr>
          <w:ilvl w:val="0"/>
          <w:numId w:val="0"/>
        </w:numPr>
        <w:rPr/>
      </w:pPr>
      <w:r>
        <w:rPr>
          <w:lang w:val="en-US"/>
        </w:rPr>
        <w:t>A numerical representation of the law of demand showing price–quantity relationships.</w:t>
      </w:r>
    </w:p>
    <w:p>
      <w:pPr>
        <w:pStyle w:val="style0"/>
        <w:numPr>
          <w:ilvl w:val="0"/>
          <w:numId w:val="0"/>
        </w:numPr>
        <w:rPr/>
      </w:pPr>
      <w:r>
        <w:rPr>
          <w:lang w:val="en-US"/>
        </w:rPr>
        <w:t>Example:</w:t>
      </w:r>
    </w:p>
    <w:p>
      <w:pPr>
        <w:pStyle w:val="style0"/>
        <w:numPr>
          <w:ilvl w:val="0"/>
          <w:numId w:val="0"/>
        </w:numPr>
        <w:rPr/>
      </w:pPr>
      <w:r>
        <w:rPr>
          <w:lang w:val="en-US"/>
        </w:rPr>
        <w:t>Price ($)</w:t>
      </w:r>
    </w:p>
    <w:p>
      <w:pPr>
        <w:pStyle w:val="style0"/>
        <w:numPr>
          <w:ilvl w:val="0"/>
          <w:numId w:val="0"/>
        </w:numPr>
        <w:rPr/>
      </w:pPr>
      <w:r>
        <w:rPr>
          <w:lang w:val="en-US"/>
        </w:rPr>
        <w:t>Quantity Demanded</w:t>
      </w:r>
    </w:p>
    <w:p>
      <w:pPr>
        <w:pStyle w:val="style0"/>
        <w:numPr>
          <w:ilvl w:val="0"/>
          <w:numId w:val="0"/>
        </w:numPr>
        <w:rPr/>
      </w:pPr>
      <w:r>
        <w:rPr>
          <w:lang w:val="en-US"/>
        </w:rPr>
        <w:t>10</w:t>
      </w:r>
    </w:p>
    <w:p>
      <w:pPr>
        <w:pStyle w:val="style0"/>
        <w:numPr>
          <w:ilvl w:val="0"/>
          <w:numId w:val="0"/>
        </w:numPr>
        <w:rPr/>
      </w:pPr>
      <w:r>
        <w:rPr>
          <w:lang w:val="en-US"/>
        </w:rPr>
        <w:t>2 units</w:t>
      </w:r>
    </w:p>
    <w:p>
      <w:pPr>
        <w:pStyle w:val="style0"/>
        <w:numPr>
          <w:ilvl w:val="0"/>
          <w:numId w:val="0"/>
        </w:numPr>
        <w:rPr/>
      </w:pPr>
      <w:r>
        <w:rPr>
          <w:lang w:val="en-US"/>
        </w:rPr>
        <w:t>8</w:t>
      </w:r>
    </w:p>
    <w:p>
      <w:pPr>
        <w:pStyle w:val="style0"/>
        <w:numPr>
          <w:ilvl w:val="0"/>
          <w:numId w:val="0"/>
        </w:numPr>
        <w:rPr/>
      </w:pPr>
      <w:r>
        <w:rPr>
          <w:lang w:val="en-US"/>
        </w:rPr>
        <w:t>4 units</w:t>
      </w:r>
    </w:p>
    <w:p>
      <w:pPr>
        <w:pStyle w:val="style0"/>
        <w:numPr>
          <w:ilvl w:val="0"/>
          <w:numId w:val="0"/>
        </w:numPr>
        <w:rPr/>
      </w:pPr>
      <w:r>
        <w:rPr>
          <w:lang w:val="en-US"/>
        </w:rPr>
        <w:t>6</w:t>
      </w:r>
    </w:p>
    <w:p>
      <w:pPr>
        <w:pStyle w:val="style0"/>
        <w:numPr>
          <w:ilvl w:val="0"/>
          <w:numId w:val="0"/>
        </w:numPr>
        <w:rPr/>
      </w:pPr>
      <w:r>
        <w:rPr>
          <w:lang w:val="en-US"/>
        </w:rPr>
        <w:t>6 units</w:t>
      </w:r>
    </w:p>
    <w:p>
      <w:pPr>
        <w:pStyle w:val="style0"/>
        <w:numPr>
          <w:ilvl w:val="0"/>
          <w:numId w:val="0"/>
        </w:numPr>
        <w:rPr/>
      </w:pPr>
      <w:r>
        <w:rPr>
          <w:lang w:val="en-US"/>
        </w:rPr>
        <w:t>4</w:t>
      </w:r>
    </w:p>
    <w:p>
      <w:pPr>
        <w:pStyle w:val="style0"/>
        <w:numPr>
          <w:ilvl w:val="0"/>
          <w:numId w:val="0"/>
        </w:numPr>
        <w:rPr/>
      </w:pPr>
      <w:r>
        <w:rPr>
          <w:lang w:val="en-US"/>
        </w:rPr>
        <w:t>8 units</w:t>
      </w:r>
    </w:p>
    <w:p>
      <w:pPr>
        <w:pStyle w:val="style0"/>
        <w:numPr>
          <w:ilvl w:val="0"/>
          <w:numId w:val="0"/>
        </w:numPr>
        <w:rPr/>
      </w:pPr>
      <w:r>
        <w:rPr>
          <w:lang w:val="en-US"/>
        </w:rPr>
        <w:t>Demand Curve (Two Definitions)</w:t>
      </w:r>
    </w:p>
    <w:p>
      <w:pPr>
        <w:pStyle w:val="style0"/>
        <w:numPr>
          <w:ilvl w:val="0"/>
          <w:numId w:val="0"/>
        </w:numPr>
        <w:rPr/>
      </w:pPr>
      <w:r>
        <w:rPr>
          <w:lang w:val="en-US"/>
        </w:rPr>
        <w:t>A graphical representation of the demand schedule showing the relationship between price and quantity demanded.</w:t>
      </w:r>
    </w:p>
    <w:p>
      <w:pPr>
        <w:pStyle w:val="style0"/>
        <w:numPr>
          <w:ilvl w:val="0"/>
          <w:numId w:val="0"/>
        </w:numPr>
        <w:rPr/>
      </w:pPr>
      <w:r>
        <w:rPr>
          <w:lang w:val="en-US"/>
        </w:rPr>
        <w:t>A downward-sloping curve that shows the inverse relationship between price and quantity demanded.</w:t>
      </w:r>
    </w:p>
    <w:p>
      <w:pPr>
        <w:pStyle w:val="style0"/>
        <w:numPr>
          <w:ilvl w:val="0"/>
          <w:numId w:val="0"/>
        </w:numPr>
        <w:rPr/>
      </w:pPr>
      <w:r>
        <w:rPr>
          <w:lang w:val="en-US"/>
        </w:rPr>
        <w:t>Key feature: It slopes downward from left to right, reflecting the law of demand.</w:t>
      </w:r>
    </w:p>
    <w:p>
      <w:pPr>
        <w:pStyle w:val="style0"/>
        <w:numPr>
          <w:ilvl w:val="0"/>
          <w:numId w:val="0"/>
        </w:numPr>
        <w:rPr/>
      </w:pPr>
      <w:r>
        <w:rPr>
          <w:lang w:val="en-US"/>
        </w:rPr>
        <w:t>Types of Demand (Brief Explanation with Illustrations)</w:t>
      </w:r>
    </w:p>
    <w:p>
      <w:pPr>
        <w:pStyle w:val="style0"/>
        <w:numPr>
          <w:ilvl w:val="0"/>
          <w:numId w:val="0"/>
        </w:numPr>
        <w:rPr/>
      </w:pPr>
      <w:r>
        <w:rPr>
          <w:lang w:val="en-US"/>
        </w:rPr>
        <w:t>Individual Demand:</w:t>
      </w:r>
    </w:p>
    <w:p>
      <w:pPr>
        <w:pStyle w:val="style0"/>
        <w:numPr>
          <w:ilvl w:val="0"/>
          <w:numId w:val="0"/>
        </w:numPr>
        <w:rPr/>
      </w:pPr>
      <w:r>
        <w:rPr>
          <w:lang w:val="en-US"/>
        </w:rPr>
        <w:t>Demand of a single consumer for a commodity.</w:t>
      </w:r>
    </w:p>
    <w:p>
      <w:pPr>
        <w:pStyle w:val="style0"/>
        <w:numPr>
          <w:ilvl w:val="0"/>
          <w:numId w:val="0"/>
        </w:numPr>
        <w:rPr/>
      </w:pPr>
      <w:r>
        <w:rPr>
          <w:lang w:val="en-US"/>
        </w:rPr>
        <w:t>Example: One student buying 2 notebooks weekly.</w:t>
      </w:r>
    </w:p>
    <w:p>
      <w:pPr>
        <w:pStyle w:val="style0"/>
        <w:numPr>
          <w:ilvl w:val="0"/>
          <w:numId w:val="0"/>
        </w:numPr>
        <w:rPr/>
      </w:pPr>
      <w:r>
        <w:rPr>
          <w:lang w:val="en-US"/>
        </w:rPr>
        <w:t>Market Demand:</w:t>
      </w:r>
    </w:p>
    <w:p>
      <w:pPr>
        <w:pStyle w:val="style0"/>
        <w:numPr>
          <w:ilvl w:val="0"/>
          <w:numId w:val="0"/>
        </w:numPr>
        <w:rPr/>
      </w:pPr>
      <w:r>
        <w:rPr>
          <w:lang w:val="en-US"/>
        </w:rPr>
        <w:t>Total demand of all consumers in the market.</w:t>
      </w:r>
    </w:p>
    <w:p>
      <w:pPr>
        <w:pStyle w:val="style0"/>
        <w:numPr>
          <w:ilvl w:val="0"/>
          <w:numId w:val="0"/>
        </w:numPr>
        <w:rPr/>
      </w:pPr>
      <w:r>
        <w:rPr>
          <w:lang w:val="en-US"/>
        </w:rPr>
        <w:t>Example: All students in a school buying notebooks.</w:t>
      </w:r>
    </w:p>
    <w:p>
      <w:pPr>
        <w:pStyle w:val="style0"/>
        <w:numPr>
          <w:ilvl w:val="0"/>
          <w:numId w:val="0"/>
        </w:numPr>
        <w:rPr/>
      </w:pPr>
      <w:r>
        <w:rPr>
          <w:lang w:val="en-US"/>
        </w:rPr>
        <w:t>Derived Demand:</w:t>
      </w:r>
    </w:p>
    <w:p>
      <w:pPr>
        <w:pStyle w:val="style0"/>
        <w:numPr>
          <w:ilvl w:val="0"/>
          <w:numId w:val="0"/>
        </w:numPr>
        <w:rPr/>
      </w:pPr>
      <w:r>
        <w:rPr>
          <w:lang w:val="en-US"/>
        </w:rPr>
        <w:t>Demand for a factor of production because of demand for a final good.</w:t>
      </w:r>
    </w:p>
    <w:p>
      <w:pPr>
        <w:pStyle w:val="style0"/>
        <w:numPr>
          <w:ilvl w:val="0"/>
          <w:numId w:val="0"/>
        </w:numPr>
        <w:rPr/>
      </w:pPr>
      <w:r>
        <w:rPr>
          <w:lang w:val="en-US"/>
        </w:rPr>
        <w:t>Example: Demand for labour increases when demand for cars increases.</w:t>
      </w:r>
    </w:p>
    <w:p>
      <w:pPr>
        <w:pStyle w:val="style0"/>
        <w:numPr>
          <w:ilvl w:val="0"/>
          <w:numId w:val="0"/>
        </w:numPr>
        <w:rPr/>
      </w:pPr>
      <w:r>
        <w:rPr>
          <w:lang w:val="en-US"/>
        </w:rPr>
        <w:t>Joint Demand:</w:t>
      </w:r>
    </w:p>
    <w:p>
      <w:pPr>
        <w:pStyle w:val="style0"/>
        <w:numPr>
          <w:ilvl w:val="0"/>
          <w:numId w:val="0"/>
        </w:numPr>
        <w:rPr/>
      </w:pPr>
      <w:r>
        <w:rPr>
          <w:lang w:val="en-US"/>
        </w:rPr>
        <w:t>Demand for goods used together.</w:t>
      </w:r>
    </w:p>
    <w:p>
      <w:pPr>
        <w:pStyle w:val="style0"/>
        <w:numPr>
          <w:ilvl w:val="0"/>
          <w:numId w:val="0"/>
        </w:numPr>
        <w:rPr/>
      </w:pPr>
      <w:r>
        <w:rPr>
          <w:lang w:val="en-US"/>
        </w:rPr>
        <w:t>Example: Car and fuel.</w:t>
      </w:r>
    </w:p>
    <w:p>
      <w:pPr>
        <w:pStyle w:val="style0"/>
        <w:numPr>
          <w:ilvl w:val="0"/>
          <w:numId w:val="0"/>
        </w:numPr>
        <w:rPr/>
      </w:pPr>
      <w:r>
        <w:rPr>
          <w:lang w:val="en-US"/>
        </w:rPr>
        <w:t>Composite Demand:</w:t>
      </w:r>
    </w:p>
    <w:p>
      <w:pPr>
        <w:pStyle w:val="style0"/>
        <w:numPr>
          <w:ilvl w:val="0"/>
          <w:numId w:val="0"/>
        </w:numPr>
        <w:rPr/>
      </w:pPr>
      <w:r>
        <w:rPr>
          <w:lang w:val="en-US"/>
        </w:rPr>
        <w:t>Demand for a commodity that has multiple uses.</w:t>
      </w:r>
    </w:p>
    <w:p>
      <w:pPr>
        <w:pStyle w:val="style0"/>
        <w:numPr>
          <w:ilvl w:val="0"/>
          <w:numId w:val="0"/>
        </w:numPr>
        <w:rPr/>
      </w:pPr>
      <w:r>
        <w:rPr>
          <w:lang w:val="en-US"/>
        </w:rPr>
        <w:t>Example: Electricity used for lighting, cooking, and heating.</w:t>
      </w:r>
    </w:p>
    <w:p>
      <w:pPr>
        <w:pStyle w:val="style0"/>
        <w:numPr>
          <w:ilvl w:val="0"/>
          <w:numId w:val="0"/>
        </w:numPr>
        <w:rPr/>
      </w:pPr>
      <w:r>
        <w:rPr>
          <w:lang w:val="en-US"/>
        </w:rPr>
        <w:t>Price Demand:</w:t>
      </w:r>
    </w:p>
    <w:p>
      <w:pPr>
        <w:pStyle w:val="style0"/>
        <w:numPr>
          <w:ilvl w:val="0"/>
          <w:numId w:val="0"/>
        </w:numPr>
        <w:rPr/>
      </w:pPr>
      <w:r>
        <w:rPr>
          <w:lang w:val="en-US"/>
        </w:rPr>
        <w:t>Demand based on price variations only.</w:t>
      </w:r>
    </w:p>
    <w:p>
      <w:pPr>
        <w:pStyle w:val="style0"/>
        <w:numPr>
          <w:ilvl w:val="0"/>
          <w:numId w:val="0"/>
        </w:numPr>
        <w:rPr/>
      </w:pPr>
      <w:r>
        <w:rPr>
          <w:lang w:val="en-US"/>
        </w:rPr>
        <w:t>Example: Quantity of rice bought when price changes.</w:t>
      </w:r>
    </w:p>
    <w:p>
      <w:pPr>
        <w:pStyle w:val="style0"/>
        <w:numPr>
          <w:ilvl w:val="0"/>
          <w:numId w:val="0"/>
        </w:numPr>
        <w:rPr/>
      </w:pPr>
      <w:r>
        <w:rPr>
          <w:lang w:val="en-US"/>
        </w:rPr>
        <w:t>Factors Affecting Demand (Brief Explanation)</w:t>
      </w:r>
    </w:p>
    <w:p>
      <w:pPr>
        <w:pStyle w:val="style0"/>
        <w:numPr>
          <w:ilvl w:val="0"/>
          <w:numId w:val="0"/>
        </w:numPr>
        <w:rPr/>
      </w:pPr>
      <w:r>
        <w:rPr>
          <w:lang w:val="en-US"/>
        </w:rPr>
        <w:t>Price of the commodity:</w:t>
      </w:r>
    </w:p>
    <w:p>
      <w:pPr>
        <w:pStyle w:val="style0"/>
        <w:numPr>
          <w:ilvl w:val="0"/>
          <w:numId w:val="0"/>
        </w:numPr>
        <w:rPr/>
      </w:pPr>
      <w:r>
        <w:rPr>
          <w:lang w:val="en-US"/>
        </w:rPr>
        <w:t>Higher price → lower demand; lower price → higher demand.</w:t>
      </w:r>
    </w:p>
    <w:p>
      <w:pPr>
        <w:pStyle w:val="style0"/>
        <w:numPr>
          <w:ilvl w:val="0"/>
          <w:numId w:val="0"/>
        </w:numPr>
        <w:rPr/>
      </w:pPr>
      <w:r>
        <w:rPr>
          <w:lang w:val="en-US"/>
        </w:rPr>
        <w:t>Income of consumers:</w:t>
      </w:r>
    </w:p>
    <w:p>
      <w:pPr>
        <w:pStyle w:val="style0"/>
        <w:numPr>
          <w:ilvl w:val="0"/>
          <w:numId w:val="0"/>
        </w:numPr>
        <w:rPr/>
      </w:pPr>
      <w:r>
        <w:rPr>
          <w:lang w:val="en-US"/>
        </w:rPr>
        <w:t>Higher income increases demand for normal goods, reduces demand for inferior goods.</w:t>
      </w:r>
    </w:p>
    <w:p>
      <w:pPr>
        <w:pStyle w:val="style0"/>
        <w:numPr>
          <w:ilvl w:val="0"/>
          <w:numId w:val="0"/>
        </w:numPr>
        <w:rPr/>
      </w:pPr>
      <w:r>
        <w:rPr>
          <w:lang w:val="en-US"/>
        </w:rPr>
        <w:t>Price of related goods:</w:t>
      </w:r>
    </w:p>
    <w:p>
      <w:pPr>
        <w:pStyle w:val="style0"/>
        <w:numPr>
          <w:ilvl w:val="0"/>
          <w:numId w:val="0"/>
        </w:numPr>
        <w:rPr/>
      </w:pPr>
      <w:r>
        <w:rPr>
          <w:lang w:val="en-US"/>
        </w:rPr>
        <w:t>Substitutes: If tea price rises, coffee demand rises.</w:t>
      </w:r>
    </w:p>
    <w:p>
      <w:pPr>
        <w:pStyle w:val="style0"/>
        <w:numPr>
          <w:ilvl w:val="0"/>
          <w:numId w:val="0"/>
        </w:numPr>
        <w:rPr/>
      </w:pPr>
      <w:r>
        <w:rPr>
          <w:lang w:val="en-US"/>
        </w:rPr>
        <w:t>Complements: If car price rises, tyre demand falls.</w:t>
      </w:r>
    </w:p>
    <w:p>
      <w:pPr>
        <w:pStyle w:val="style0"/>
        <w:numPr>
          <w:ilvl w:val="0"/>
          <w:numId w:val="0"/>
        </w:numPr>
        <w:rPr/>
      </w:pPr>
      <w:r>
        <w:rPr>
          <w:lang w:val="en-US"/>
        </w:rPr>
        <w:t>Taste and preferences:</w:t>
      </w:r>
    </w:p>
    <w:p>
      <w:pPr>
        <w:pStyle w:val="style0"/>
        <w:numPr>
          <w:ilvl w:val="0"/>
          <w:numId w:val="0"/>
        </w:numPr>
        <w:rPr/>
      </w:pPr>
      <w:r>
        <w:rPr>
          <w:lang w:val="en-US"/>
        </w:rPr>
        <w:t>Favourable tastes increase demand (e.g., fashion trends).</w:t>
      </w:r>
    </w:p>
    <w:p>
      <w:pPr>
        <w:pStyle w:val="style0"/>
        <w:numPr>
          <w:ilvl w:val="0"/>
          <w:numId w:val="0"/>
        </w:numPr>
        <w:rPr/>
      </w:pPr>
      <w:r>
        <w:rPr>
          <w:lang w:val="en-US"/>
        </w:rPr>
        <w:t>Population size:</w:t>
      </w:r>
    </w:p>
    <w:p>
      <w:pPr>
        <w:pStyle w:val="style0"/>
        <w:numPr>
          <w:ilvl w:val="0"/>
          <w:numId w:val="0"/>
        </w:numPr>
        <w:rPr/>
      </w:pPr>
      <w:r>
        <w:rPr>
          <w:lang w:val="en-US"/>
        </w:rPr>
        <w:t>More population → higher demand.</w:t>
      </w:r>
    </w:p>
    <w:p>
      <w:pPr>
        <w:pStyle w:val="style0"/>
        <w:numPr>
          <w:ilvl w:val="0"/>
          <w:numId w:val="0"/>
        </w:numPr>
        <w:rPr/>
      </w:pPr>
      <w:r>
        <w:rPr>
          <w:lang w:val="en-US"/>
        </w:rPr>
        <w:t>Expectations of future prices:</w:t>
      </w:r>
    </w:p>
    <w:p>
      <w:pPr>
        <w:pStyle w:val="style0"/>
        <w:numPr>
          <w:ilvl w:val="0"/>
          <w:numId w:val="0"/>
        </w:numPr>
        <w:rPr/>
      </w:pPr>
      <w:r>
        <w:rPr>
          <w:lang w:val="en-US"/>
        </w:rPr>
        <w:t>Expected price rise increases current demand.</w:t>
      </w:r>
    </w:p>
    <w:p>
      <w:pPr>
        <w:pStyle w:val="style0"/>
        <w:numPr>
          <w:ilvl w:val="0"/>
          <w:numId w:val="0"/>
        </w:numPr>
        <w:rPr/>
      </w:pPr>
      <w:r>
        <w:rPr>
          <w:lang w:val="en-US"/>
        </w:rPr>
        <w:t>2. Concept of Supply</w:t>
      </w:r>
    </w:p>
    <w:p>
      <w:pPr>
        <w:pStyle w:val="style0"/>
        <w:numPr>
          <w:ilvl w:val="0"/>
          <w:numId w:val="0"/>
        </w:numPr>
        <w:rPr/>
      </w:pPr>
      <w:r>
        <w:rPr>
          <w:lang w:val="en-US"/>
        </w:rPr>
        <w:t>Meaning of Supply (Two Definitions)</w:t>
      </w:r>
    </w:p>
    <w:p>
      <w:pPr>
        <w:pStyle w:val="style0"/>
        <w:numPr>
          <w:ilvl w:val="0"/>
          <w:numId w:val="0"/>
        </w:numPr>
        <w:rPr/>
      </w:pPr>
      <w:r>
        <w:rPr>
          <w:lang w:val="en-US"/>
        </w:rPr>
        <w:t>Economic definition: Supply is the quantity of a good that producers are willing and able to offer for sale at different prices over a period of time.</w:t>
      </w:r>
    </w:p>
    <w:p>
      <w:pPr>
        <w:pStyle w:val="style0"/>
        <w:numPr>
          <w:ilvl w:val="0"/>
          <w:numId w:val="0"/>
        </w:numPr>
        <w:rPr/>
      </w:pPr>
      <w:r>
        <w:rPr>
          <w:lang w:val="en-US"/>
        </w:rPr>
        <w:t>Market definition: Supply refers to the actual amount of goods made available in the market for sale at a given price.</w:t>
      </w:r>
    </w:p>
    <w:p>
      <w:pPr>
        <w:pStyle w:val="style0"/>
        <w:numPr>
          <w:ilvl w:val="0"/>
          <w:numId w:val="0"/>
        </w:numPr>
        <w:rPr/>
      </w:pPr>
      <w:r>
        <w:rPr>
          <w:lang w:val="en-US"/>
        </w:rPr>
        <w:t>Law of Supply (State and Explain)</w:t>
      </w:r>
    </w:p>
    <w:p>
      <w:pPr>
        <w:pStyle w:val="style0"/>
        <w:numPr>
          <w:ilvl w:val="0"/>
          <w:numId w:val="0"/>
        </w:numPr>
        <w:rPr/>
      </w:pPr>
      <w:r>
        <w:rPr>
          <w:lang w:val="en-US"/>
        </w:rPr>
        <w:t>Statement:</w:t>
      </w:r>
    </w:p>
    <w:p>
      <w:pPr>
        <w:pStyle w:val="style0"/>
        <w:numPr>
          <w:ilvl w:val="0"/>
          <w:numId w:val="0"/>
        </w:numPr>
        <w:rPr/>
      </w:pPr>
      <w:r>
        <w:rPr>
          <w:lang w:val="en-US"/>
        </w:rPr>
        <w:t>Other things being equal, the higher the price of a commodity, the higher the quantity supplied, and the lower the price, the lower the quantity supplied.</w:t>
      </w:r>
    </w:p>
    <w:p>
      <w:pPr>
        <w:pStyle w:val="style0"/>
        <w:numPr>
          <w:ilvl w:val="0"/>
          <w:numId w:val="0"/>
        </w:numPr>
        <w:rPr/>
      </w:pPr>
      <w:r>
        <w:rPr>
          <w:lang w:val="en-US"/>
        </w:rPr>
        <w:t>Explanation:</w:t>
      </w:r>
    </w:p>
    <w:p>
      <w:pPr>
        <w:pStyle w:val="style0"/>
        <w:numPr>
          <w:ilvl w:val="0"/>
          <w:numId w:val="0"/>
        </w:numPr>
        <w:rPr/>
      </w:pPr>
      <w:r>
        <w:rPr>
          <w:lang w:val="en-US"/>
        </w:rPr>
        <w:t>This direct relationship exists because:</w:t>
      </w:r>
    </w:p>
    <w:p>
      <w:pPr>
        <w:pStyle w:val="style0"/>
        <w:numPr>
          <w:ilvl w:val="0"/>
          <w:numId w:val="0"/>
        </w:numPr>
        <w:rPr/>
      </w:pPr>
      <w:r>
        <w:rPr>
          <w:lang w:val="en-US"/>
        </w:rPr>
        <w:t>Profit motive: Higher prices increase profit, encouraging production.</w:t>
      </w:r>
    </w:p>
    <w:p>
      <w:pPr>
        <w:pStyle w:val="style0"/>
        <w:numPr>
          <w:ilvl w:val="0"/>
          <w:numId w:val="0"/>
        </w:numPr>
        <w:rPr/>
      </w:pPr>
      <w:r>
        <w:rPr>
          <w:lang w:val="en-US"/>
        </w:rPr>
        <w:t>Higher production incentive: Firms produce more when prices are high.</w:t>
      </w:r>
    </w:p>
    <w:p>
      <w:pPr>
        <w:pStyle w:val="style0"/>
        <w:numPr>
          <w:ilvl w:val="0"/>
          <w:numId w:val="0"/>
        </w:numPr>
        <w:rPr/>
      </w:pPr>
      <w:r>
        <w:rPr>
          <w:lang w:val="en-US"/>
        </w:rPr>
        <w:t>Entry of firms: High prices attract new producers into the market.</w:t>
      </w:r>
    </w:p>
    <w:p>
      <w:pPr>
        <w:pStyle w:val="style0"/>
        <w:numPr>
          <w:ilvl w:val="0"/>
          <w:numId w:val="0"/>
        </w:numPr>
        <w:rPr/>
      </w:pPr>
      <w:r>
        <w:rPr>
          <w:lang w:val="en-US"/>
        </w:rPr>
        <w:t>Supply Schedule (Two Definitions)</w:t>
      </w:r>
    </w:p>
    <w:p>
      <w:pPr>
        <w:pStyle w:val="style0"/>
        <w:numPr>
          <w:ilvl w:val="0"/>
          <w:numId w:val="0"/>
        </w:numPr>
        <w:rPr/>
      </w:pPr>
      <w:r>
        <w:rPr>
          <w:lang w:val="en-US"/>
        </w:rPr>
        <w:t>A table showing quantities of a commodity that producers are willing to sell at different prices over a given time.</w:t>
      </w:r>
    </w:p>
    <w:p>
      <w:pPr>
        <w:pStyle w:val="style0"/>
        <w:numPr>
          <w:ilvl w:val="0"/>
          <w:numId w:val="0"/>
        </w:numPr>
        <w:rPr/>
      </w:pPr>
      <w:r>
        <w:rPr>
          <w:lang w:val="en-US"/>
        </w:rPr>
        <w:t>A numerical representation showing price–quantity relationship from the producer’s side.</w:t>
      </w:r>
    </w:p>
    <w:p>
      <w:pPr>
        <w:pStyle w:val="style0"/>
        <w:numPr>
          <w:ilvl w:val="0"/>
          <w:numId w:val="0"/>
        </w:numPr>
        <w:rPr/>
      </w:pPr>
      <w:r>
        <w:rPr>
          <w:lang w:val="en-US"/>
        </w:rPr>
        <w:t>Example:</w:t>
      </w:r>
    </w:p>
    <w:p>
      <w:pPr>
        <w:pStyle w:val="style0"/>
        <w:numPr>
          <w:ilvl w:val="0"/>
          <w:numId w:val="0"/>
        </w:numPr>
        <w:rPr/>
      </w:pPr>
      <w:r>
        <w:rPr>
          <w:lang w:val="en-US"/>
        </w:rPr>
        <w:t>Price ($)</w:t>
      </w:r>
    </w:p>
    <w:p>
      <w:pPr>
        <w:pStyle w:val="style0"/>
        <w:numPr>
          <w:ilvl w:val="0"/>
          <w:numId w:val="0"/>
        </w:numPr>
        <w:rPr/>
      </w:pPr>
      <w:r>
        <w:rPr>
          <w:lang w:val="en-US"/>
        </w:rPr>
        <w:t>Quantity Supplied</w:t>
      </w:r>
    </w:p>
    <w:p>
      <w:pPr>
        <w:pStyle w:val="style0"/>
        <w:numPr>
          <w:ilvl w:val="0"/>
          <w:numId w:val="0"/>
        </w:numPr>
        <w:rPr/>
      </w:pPr>
      <w:r>
        <w:rPr>
          <w:lang w:val="en-US"/>
        </w:rPr>
        <w:t>4</w:t>
      </w:r>
    </w:p>
    <w:p>
      <w:pPr>
        <w:pStyle w:val="style0"/>
        <w:numPr>
          <w:ilvl w:val="0"/>
          <w:numId w:val="0"/>
        </w:numPr>
        <w:rPr/>
      </w:pPr>
      <w:r>
        <w:rPr>
          <w:lang w:val="en-US"/>
        </w:rPr>
        <w:t>2 units</w:t>
      </w:r>
    </w:p>
    <w:p>
      <w:pPr>
        <w:pStyle w:val="style0"/>
        <w:numPr>
          <w:ilvl w:val="0"/>
          <w:numId w:val="0"/>
        </w:numPr>
        <w:rPr/>
      </w:pPr>
      <w:r>
        <w:rPr>
          <w:lang w:val="en-US"/>
        </w:rPr>
        <w:t>6</w:t>
      </w:r>
    </w:p>
    <w:p>
      <w:pPr>
        <w:pStyle w:val="style0"/>
        <w:numPr>
          <w:ilvl w:val="0"/>
          <w:numId w:val="0"/>
        </w:numPr>
        <w:rPr/>
      </w:pPr>
      <w:r>
        <w:rPr>
          <w:lang w:val="en-US"/>
        </w:rPr>
        <w:t>4 units</w:t>
      </w:r>
    </w:p>
    <w:p>
      <w:pPr>
        <w:pStyle w:val="style0"/>
        <w:numPr>
          <w:ilvl w:val="0"/>
          <w:numId w:val="0"/>
        </w:numPr>
        <w:rPr/>
      </w:pPr>
      <w:r>
        <w:rPr>
          <w:lang w:val="en-US"/>
        </w:rPr>
        <w:t>8</w:t>
      </w:r>
    </w:p>
    <w:p>
      <w:pPr>
        <w:pStyle w:val="style0"/>
        <w:numPr>
          <w:ilvl w:val="0"/>
          <w:numId w:val="0"/>
        </w:numPr>
        <w:rPr/>
      </w:pPr>
      <w:r>
        <w:rPr>
          <w:lang w:val="en-US"/>
        </w:rPr>
        <w:t>6 units</w:t>
      </w:r>
    </w:p>
    <w:p>
      <w:pPr>
        <w:pStyle w:val="style0"/>
        <w:numPr>
          <w:ilvl w:val="0"/>
          <w:numId w:val="0"/>
        </w:numPr>
        <w:rPr/>
      </w:pPr>
      <w:r>
        <w:rPr>
          <w:lang w:val="en-US"/>
        </w:rPr>
        <w:t>10</w:t>
      </w:r>
    </w:p>
    <w:p>
      <w:pPr>
        <w:pStyle w:val="style0"/>
        <w:numPr>
          <w:ilvl w:val="0"/>
          <w:numId w:val="0"/>
        </w:numPr>
        <w:rPr/>
      </w:pPr>
      <w:r>
        <w:rPr>
          <w:lang w:val="en-US"/>
        </w:rPr>
        <w:t>8 units</w:t>
      </w:r>
    </w:p>
    <w:p>
      <w:pPr>
        <w:pStyle w:val="style0"/>
        <w:numPr>
          <w:ilvl w:val="0"/>
          <w:numId w:val="0"/>
        </w:numPr>
        <w:rPr/>
      </w:pPr>
      <w:r>
        <w:rPr>
          <w:lang w:val="en-US"/>
        </w:rPr>
        <w:t>Supply Curve (Two Definitions)</w:t>
      </w:r>
    </w:p>
    <w:p>
      <w:pPr>
        <w:pStyle w:val="style0"/>
        <w:numPr>
          <w:ilvl w:val="0"/>
          <w:numId w:val="0"/>
        </w:numPr>
        <w:rPr/>
      </w:pPr>
      <w:r>
        <w:rPr>
          <w:lang w:val="en-US"/>
        </w:rPr>
        <w:t>A graphical representation showing the relationship between price and quantity supplied.</w:t>
      </w:r>
    </w:p>
    <w:p>
      <w:pPr>
        <w:pStyle w:val="style0"/>
        <w:numPr>
          <w:ilvl w:val="0"/>
          <w:numId w:val="0"/>
        </w:numPr>
        <w:rPr/>
      </w:pPr>
      <w:r>
        <w:rPr>
          <w:lang w:val="en-US"/>
        </w:rPr>
        <w:t>A curve that slopes upward from left to right, showing a direct relationship between price and supply.</w:t>
      </w:r>
    </w:p>
    <w:p>
      <w:pPr>
        <w:pStyle w:val="style0"/>
        <w:numPr>
          <w:ilvl w:val="0"/>
          <w:numId w:val="0"/>
        </w:numPr>
        <w:rPr/>
      </w:pPr>
      <w:r>
        <w:rPr>
          <w:lang w:val="en-US"/>
        </w:rPr>
        <w:t>Types of Supply (Brief Explanation with Illustrations)</w:t>
      </w:r>
    </w:p>
    <w:p>
      <w:pPr>
        <w:pStyle w:val="style0"/>
        <w:numPr>
          <w:ilvl w:val="0"/>
          <w:numId w:val="0"/>
        </w:numPr>
        <w:rPr/>
      </w:pPr>
      <w:r>
        <w:rPr>
          <w:lang w:val="en-US"/>
        </w:rPr>
        <w:t>Individual Supply:</w:t>
      </w:r>
    </w:p>
    <w:p>
      <w:pPr>
        <w:pStyle w:val="style0"/>
        <w:numPr>
          <w:ilvl w:val="0"/>
          <w:numId w:val="0"/>
        </w:numPr>
        <w:rPr/>
      </w:pPr>
      <w:r>
        <w:rPr>
          <w:lang w:val="en-US"/>
        </w:rPr>
        <w:t>Supply from a single firm or producer.</w:t>
      </w:r>
    </w:p>
    <w:p>
      <w:pPr>
        <w:pStyle w:val="style0"/>
        <w:numPr>
          <w:ilvl w:val="0"/>
          <w:numId w:val="0"/>
        </w:numPr>
        <w:rPr/>
      </w:pPr>
      <w:r>
        <w:rPr>
          <w:lang w:val="en-US"/>
        </w:rPr>
        <w:t>Example: One farmer supplying maize.</w:t>
      </w:r>
    </w:p>
    <w:p>
      <w:pPr>
        <w:pStyle w:val="style0"/>
        <w:numPr>
          <w:ilvl w:val="0"/>
          <w:numId w:val="0"/>
        </w:numPr>
        <w:rPr/>
      </w:pPr>
      <w:r>
        <w:rPr>
          <w:lang w:val="en-US"/>
        </w:rPr>
        <w:t>Market Supply:</w:t>
      </w:r>
    </w:p>
    <w:p>
      <w:pPr>
        <w:pStyle w:val="style0"/>
        <w:numPr>
          <w:ilvl w:val="0"/>
          <w:numId w:val="0"/>
        </w:numPr>
        <w:rPr/>
      </w:pPr>
      <w:r>
        <w:rPr>
          <w:lang w:val="en-US"/>
        </w:rPr>
        <w:t>Total supply of all firms in the market.</w:t>
      </w:r>
    </w:p>
    <w:p>
      <w:pPr>
        <w:pStyle w:val="style0"/>
        <w:numPr>
          <w:ilvl w:val="0"/>
          <w:numId w:val="0"/>
        </w:numPr>
        <w:rPr/>
      </w:pPr>
      <w:r>
        <w:rPr>
          <w:lang w:val="en-US"/>
        </w:rPr>
        <w:t>Example: All maize farmers combined.</w:t>
      </w:r>
    </w:p>
    <w:p>
      <w:pPr>
        <w:pStyle w:val="style0"/>
        <w:numPr>
          <w:ilvl w:val="0"/>
          <w:numId w:val="0"/>
        </w:numPr>
        <w:rPr/>
      </w:pPr>
      <w:r>
        <w:rPr>
          <w:lang w:val="en-US"/>
        </w:rPr>
        <w:t>Joint Supply:</w:t>
      </w:r>
    </w:p>
    <w:p>
      <w:pPr>
        <w:pStyle w:val="style0"/>
        <w:numPr>
          <w:ilvl w:val="0"/>
          <w:numId w:val="0"/>
        </w:numPr>
        <w:rPr/>
      </w:pPr>
      <w:r>
        <w:rPr>
          <w:lang w:val="en-US"/>
        </w:rPr>
        <w:t>When two goods are produced together from one process.</w:t>
      </w:r>
    </w:p>
    <w:p>
      <w:pPr>
        <w:pStyle w:val="style0"/>
        <w:numPr>
          <w:ilvl w:val="0"/>
          <w:numId w:val="0"/>
        </w:numPr>
        <w:rPr/>
      </w:pPr>
      <w:r>
        <w:rPr>
          <w:lang w:val="en-US"/>
        </w:rPr>
        <w:t>Example: Beef and leather from cattle.</w:t>
      </w:r>
    </w:p>
    <w:p>
      <w:pPr>
        <w:pStyle w:val="style0"/>
        <w:numPr>
          <w:ilvl w:val="0"/>
          <w:numId w:val="0"/>
        </w:numPr>
        <w:rPr/>
      </w:pPr>
      <w:r>
        <w:rPr>
          <w:lang w:val="en-US"/>
        </w:rPr>
        <w:t>Composite Supply:</w:t>
      </w:r>
    </w:p>
    <w:p>
      <w:pPr>
        <w:pStyle w:val="style0"/>
        <w:numPr>
          <w:ilvl w:val="0"/>
          <w:numId w:val="0"/>
        </w:numPr>
        <w:rPr/>
      </w:pPr>
      <w:r>
        <w:rPr>
          <w:lang w:val="en-US"/>
        </w:rPr>
        <w:t>Supply of a good that can serve multiple uses.</w:t>
      </w:r>
    </w:p>
    <w:p>
      <w:pPr>
        <w:pStyle w:val="style0"/>
        <w:numPr>
          <w:ilvl w:val="0"/>
          <w:numId w:val="0"/>
        </w:numPr>
        <w:rPr/>
      </w:pPr>
      <w:r>
        <w:rPr>
          <w:lang w:val="en-US"/>
        </w:rPr>
        <w:t>Example: Milk used for butter, cheese, and direct consumption.</w:t>
      </w:r>
    </w:p>
    <w:p>
      <w:pPr>
        <w:pStyle w:val="style0"/>
        <w:numPr>
          <w:ilvl w:val="0"/>
          <w:numId w:val="0"/>
        </w:numPr>
        <w:rPr/>
      </w:pPr>
      <w:r>
        <w:rPr>
          <w:lang w:val="en-US"/>
        </w:rPr>
        <w:t>Short-run Supply:</w:t>
      </w:r>
    </w:p>
    <w:p>
      <w:pPr>
        <w:pStyle w:val="style0"/>
        <w:numPr>
          <w:ilvl w:val="0"/>
          <w:numId w:val="0"/>
        </w:numPr>
        <w:rPr/>
      </w:pPr>
      <w:r>
        <w:rPr>
          <w:lang w:val="en-US"/>
        </w:rPr>
        <w:t>Supply in a short period where production capacity is fixed.</w:t>
      </w:r>
    </w:p>
    <w:p>
      <w:pPr>
        <w:pStyle w:val="style0"/>
        <w:numPr>
          <w:ilvl w:val="0"/>
          <w:numId w:val="0"/>
        </w:numPr>
        <w:rPr/>
      </w:pPr>
      <w:r>
        <w:rPr>
          <w:lang w:val="en-US"/>
        </w:rPr>
        <w:t>Example: A bakery producing limited bread daily.</w:t>
      </w:r>
    </w:p>
    <w:p>
      <w:pPr>
        <w:pStyle w:val="style0"/>
        <w:numPr>
          <w:ilvl w:val="0"/>
          <w:numId w:val="0"/>
        </w:numPr>
        <w:rPr/>
      </w:pPr>
      <w:r>
        <w:rPr>
          <w:lang w:val="en-US"/>
        </w:rPr>
        <w:t>Long-run Supply:</w:t>
      </w:r>
    </w:p>
    <w:p>
      <w:pPr>
        <w:pStyle w:val="style0"/>
        <w:numPr>
          <w:ilvl w:val="0"/>
          <w:numId w:val="0"/>
        </w:numPr>
        <w:rPr/>
      </w:pPr>
      <w:r>
        <w:rPr>
          <w:lang w:val="en-US"/>
        </w:rPr>
        <w:t>Supply over time where firms can adjust capacity.</w:t>
      </w:r>
    </w:p>
    <w:p>
      <w:pPr>
        <w:pStyle w:val="style0"/>
        <w:numPr>
          <w:ilvl w:val="0"/>
          <w:numId w:val="0"/>
        </w:numPr>
        <w:rPr/>
      </w:pPr>
      <w:r>
        <w:rPr>
          <w:lang w:val="en-US"/>
        </w:rPr>
        <w:t>Example: Factory expanding production over years.</w:t>
      </w:r>
    </w:p>
    <w:p>
      <w:pPr>
        <w:pStyle w:val="style0"/>
        <w:numPr>
          <w:ilvl w:val="0"/>
          <w:numId w:val="0"/>
        </w:numPr>
        <w:rPr/>
      </w:pPr>
      <w:r>
        <w:rPr>
          <w:lang w:val="en-US"/>
        </w:rPr>
        <w:t>Factors Affecting Supply (Brief Explanation)</w:t>
      </w:r>
    </w:p>
    <w:p>
      <w:pPr>
        <w:pStyle w:val="style0"/>
        <w:numPr>
          <w:ilvl w:val="0"/>
          <w:numId w:val="0"/>
        </w:numPr>
        <w:rPr/>
      </w:pPr>
      <w:r>
        <w:rPr>
          <w:lang w:val="en-US"/>
        </w:rPr>
        <w:t>Price of the commodity:</w:t>
      </w:r>
    </w:p>
    <w:p>
      <w:pPr>
        <w:pStyle w:val="style0"/>
        <w:numPr>
          <w:ilvl w:val="0"/>
          <w:numId w:val="0"/>
        </w:numPr>
        <w:rPr/>
      </w:pPr>
      <w:r>
        <w:rPr>
          <w:lang w:val="en-US"/>
        </w:rPr>
        <w:t>Higher price → higher supply due to profit incentive.</w:t>
      </w:r>
    </w:p>
    <w:p>
      <w:pPr>
        <w:pStyle w:val="style0"/>
        <w:numPr>
          <w:ilvl w:val="0"/>
          <w:numId w:val="0"/>
        </w:numPr>
        <w:rPr/>
      </w:pPr>
      <w:r>
        <w:rPr>
          <w:lang w:val="en-US"/>
        </w:rPr>
        <w:t>Cost of production:</w:t>
      </w:r>
    </w:p>
    <w:p>
      <w:pPr>
        <w:pStyle w:val="style0"/>
        <w:numPr>
          <w:ilvl w:val="0"/>
          <w:numId w:val="0"/>
        </w:numPr>
        <w:rPr/>
      </w:pPr>
      <w:r>
        <w:rPr>
          <w:lang w:val="en-US"/>
        </w:rPr>
        <w:t>Higher costs reduce supply; lower costs increase supply.</w:t>
      </w:r>
    </w:p>
    <w:p>
      <w:pPr>
        <w:pStyle w:val="style0"/>
        <w:numPr>
          <w:ilvl w:val="0"/>
          <w:numId w:val="0"/>
        </w:numPr>
        <w:rPr/>
      </w:pPr>
      <w:r>
        <w:rPr>
          <w:lang w:val="en-US"/>
        </w:rPr>
        <w:t>Technology:</w:t>
      </w:r>
    </w:p>
    <w:p>
      <w:pPr>
        <w:pStyle w:val="style0"/>
        <w:numPr>
          <w:ilvl w:val="0"/>
          <w:numId w:val="0"/>
        </w:numPr>
        <w:rPr/>
      </w:pPr>
      <w:r>
        <w:rPr>
          <w:lang w:val="en-US"/>
        </w:rPr>
        <w:t>Improved technology increases efficiency and supply.</w:t>
      </w:r>
    </w:p>
    <w:p>
      <w:pPr>
        <w:pStyle w:val="style0"/>
        <w:numPr>
          <w:ilvl w:val="0"/>
          <w:numId w:val="0"/>
        </w:numPr>
        <w:rPr/>
      </w:pPr>
      <w:r>
        <w:rPr>
          <w:lang w:val="en-US"/>
        </w:rPr>
        <w:t>Number of producers:</w:t>
      </w:r>
    </w:p>
    <w:p>
      <w:pPr>
        <w:pStyle w:val="style0"/>
        <w:numPr>
          <w:ilvl w:val="0"/>
          <w:numId w:val="0"/>
        </w:numPr>
        <w:rPr/>
      </w:pPr>
      <w:r>
        <w:rPr>
          <w:lang w:val="en-US"/>
        </w:rPr>
        <w:t>More firms → higher market supply.</w:t>
      </w:r>
    </w:p>
    <w:p>
      <w:pPr>
        <w:pStyle w:val="style0"/>
        <w:numPr>
          <w:ilvl w:val="0"/>
          <w:numId w:val="0"/>
        </w:numPr>
        <w:rPr/>
      </w:pPr>
      <w:r>
        <w:rPr>
          <w:lang w:val="en-US"/>
        </w:rPr>
        <w:t>Government policies:</w:t>
      </w:r>
    </w:p>
    <w:p>
      <w:pPr>
        <w:pStyle w:val="style0"/>
        <w:numPr>
          <w:ilvl w:val="0"/>
          <w:numId w:val="0"/>
        </w:numPr>
        <w:rPr/>
      </w:pPr>
      <w:r>
        <w:rPr>
          <w:lang w:val="en-US"/>
        </w:rPr>
        <w:t>Taxes reduce supply; subsidies increase supply.</w:t>
      </w:r>
    </w:p>
    <w:p>
      <w:pPr>
        <w:pStyle w:val="style0"/>
        <w:numPr>
          <w:ilvl w:val="0"/>
          <w:numId w:val="0"/>
        </w:numPr>
        <w:rPr/>
      </w:pPr>
      <w:r>
        <w:rPr>
          <w:lang w:val="en-US"/>
        </w:rPr>
        <w:t>Weather conditions (for agriculture):</w:t>
      </w:r>
    </w:p>
    <w:p>
      <w:pPr>
        <w:pStyle w:val="style0"/>
        <w:numPr>
          <w:ilvl w:val="0"/>
          <w:numId w:val="0"/>
        </w:numPr>
        <w:rPr/>
      </w:pPr>
      <w:r>
        <w:rPr>
          <w:lang w:val="en-US"/>
        </w:rPr>
        <w:t>Good weather increases supply; bad weather reduces it.</w:t>
      </w:r>
    </w:p>
    <w:p>
      <w:pPr>
        <w:pStyle w:val="style0"/>
        <w:numPr>
          <w:ilvl w:val="0"/>
          <w:numId w:val="0"/>
        </w:numPr>
        <w:rPr/>
      </w:pPr>
      <w:r>
        <w:rPr>
          <w:lang w:val="en-US"/>
        </w:rPr>
        <w:t>Expectations of future prices:</w:t>
      </w:r>
    </w:p>
    <w:p>
      <w:pPr>
        <w:pStyle w:val="style0"/>
        <w:numPr>
          <w:ilvl w:val="0"/>
          <w:numId w:val="0"/>
        </w:numPr>
        <w:rPr/>
      </w:pPr>
      <w:r>
        <w:rPr>
          <w:lang w:val="en-US"/>
        </w:rPr>
        <w:t>If prices expected to rise, firms may reduce current supply to sell later.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nsid w:val="00000007"/>
    <w:multiLevelType w:val="hybridMultilevel"/>
    <w:tmpl w:val="E587A07C"/>
    <w:lvl w:ilvl="0" w:tplc="0409001B">
      <w:start w:val="1"/>
      <w:numFmt w:val="lowerRoman"/>
      <w:lvlText w:val="%1."/>
      <w:lvlJc w:val="righ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0000009"/>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nsid w:val="0000000C"/>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nsid w:val="0000000D"/>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nsid w:val="0000000E"/>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nsid w:val="0000000F"/>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6">
    <w:nsid w:val="00000010"/>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7">
    <w:nsid w:val="00000011"/>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
    <w:nsid w:val="00000012"/>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nsid w:val="00000013"/>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0">
    <w:nsid w:val="00000014"/>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1">
    <w:nsid w:val="00000015"/>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2">
    <w:nsid w:val="00000016"/>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3">
    <w:nsid w:val="00000017"/>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4">
    <w:nsid w:val="00000018"/>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3267</Words>
  <Characters>19504</Characters>
  <Application>WPS Office</Application>
  <Paragraphs>482</Paragraphs>
  <CharactersWithSpaces>22402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2026-05-06T14:22:42Z</dcterms:created>
  <dc:creator>CPH2349</dc:creator>
  <lastModifiedBy>CPH2349</lastModifiedBy>
  <dcterms:modified xsi:type="dcterms:W3CDTF">2026-05-31T12:17:53Z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e258e7c9e3ac4d4abc8d9660bd6dc014</vt:lpwstr>
  </property>
</Properties>
</file>